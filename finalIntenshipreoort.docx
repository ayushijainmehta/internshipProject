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CD9" w:rsidRDefault="009B34D7">
      <w:pPr>
        <w:spacing w:before="58"/>
        <w:ind w:left="1747" w:right="1272"/>
        <w:jc w:val="center"/>
        <w:rPr>
          <w:sz w:val="36"/>
          <w:szCs w:val="36"/>
        </w:rPr>
      </w:pPr>
      <w:r>
        <w:rPr>
          <w:b/>
          <w:sz w:val="36"/>
          <w:szCs w:val="36"/>
        </w:rPr>
        <w:t>INTERNSHIP PROJECT  REPORT</w:t>
      </w:r>
    </w:p>
    <w:p w:rsidR="00844CD9" w:rsidRDefault="009B34D7">
      <w:pPr>
        <w:spacing w:line="280" w:lineRule="exact"/>
        <w:ind w:left="2610" w:right="2416"/>
        <w:jc w:val="center"/>
        <w:rPr>
          <w:sz w:val="26"/>
          <w:szCs w:val="26"/>
        </w:rPr>
      </w:pPr>
      <w:r>
        <w:rPr>
          <w:w w:val="99"/>
          <w:sz w:val="26"/>
          <w:szCs w:val="26"/>
        </w:rPr>
        <w:t>(Project</w:t>
      </w:r>
      <w:r>
        <w:rPr>
          <w:sz w:val="26"/>
          <w:szCs w:val="26"/>
        </w:rPr>
        <w:t xml:space="preserve"> </w:t>
      </w:r>
      <w:r>
        <w:rPr>
          <w:w w:val="99"/>
          <w:sz w:val="26"/>
          <w:szCs w:val="26"/>
        </w:rPr>
        <w:t>Term</w:t>
      </w:r>
      <w:r>
        <w:rPr>
          <w:sz w:val="26"/>
          <w:szCs w:val="26"/>
        </w:rPr>
        <w:t xml:space="preserve"> </w:t>
      </w:r>
      <w:r>
        <w:rPr>
          <w:w w:val="99"/>
          <w:sz w:val="26"/>
          <w:szCs w:val="26"/>
        </w:rPr>
        <w:t>January-April,</w:t>
      </w:r>
      <w:r>
        <w:rPr>
          <w:sz w:val="26"/>
          <w:szCs w:val="26"/>
        </w:rPr>
        <w:t xml:space="preserve"> </w:t>
      </w:r>
      <w:r>
        <w:rPr>
          <w:w w:val="99"/>
          <w:sz w:val="26"/>
          <w:szCs w:val="26"/>
        </w:rPr>
        <w:t>2019)</w:t>
      </w:r>
    </w:p>
    <w:p w:rsidR="00844CD9" w:rsidRDefault="00844CD9">
      <w:pPr>
        <w:spacing w:before="1" w:line="100" w:lineRule="exact"/>
        <w:rPr>
          <w:sz w:val="11"/>
          <w:szCs w:val="11"/>
        </w:rPr>
      </w:pPr>
    </w:p>
    <w:p w:rsidR="00844CD9" w:rsidRDefault="00844CD9">
      <w:pPr>
        <w:spacing w:line="200" w:lineRule="exact"/>
      </w:pPr>
    </w:p>
    <w:p w:rsidR="00844CD9" w:rsidRDefault="00844CD9">
      <w:pPr>
        <w:spacing w:line="200" w:lineRule="exact"/>
      </w:pPr>
    </w:p>
    <w:p w:rsidR="00844CD9" w:rsidRDefault="009B34D7">
      <w:pPr>
        <w:ind w:left="2718" w:right="2534"/>
        <w:jc w:val="center"/>
        <w:rPr>
          <w:sz w:val="32"/>
          <w:szCs w:val="32"/>
        </w:rPr>
      </w:pPr>
      <w:r>
        <w:rPr>
          <w:b/>
          <w:w w:val="99"/>
          <w:sz w:val="32"/>
          <w:szCs w:val="32"/>
        </w:rPr>
        <w:t>Case</w:t>
      </w:r>
      <w:r>
        <w:rPr>
          <w:b/>
          <w:sz w:val="32"/>
          <w:szCs w:val="32"/>
        </w:rPr>
        <w:t xml:space="preserve"> </w:t>
      </w:r>
      <w:r>
        <w:rPr>
          <w:b/>
          <w:w w:val="99"/>
          <w:sz w:val="32"/>
          <w:szCs w:val="32"/>
        </w:rPr>
        <w:t>Management</w:t>
      </w:r>
      <w:r>
        <w:rPr>
          <w:b/>
          <w:sz w:val="32"/>
          <w:szCs w:val="32"/>
        </w:rPr>
        <w:t xml:space="preserve"> </w:t>
      </w:r>
      <w:r>
        <w:rPr>
          <w:b/>
          <w:w w:val="99"/>
          <w:sz w:val="32"/>
          <w:szCs w:val="32"/>
        </w:rPr>
        <w:t>Portal</w:t>
      </w:r>
    </w:p>
    <w:p w:rsidR="00844CD9" w:rsidRDefault="00844CD9">
      <w:pPr>
        <w:spacing w:before="3" w:line="140" w:lineRule="exact"/>
        <w:rPr>
          <w:sz w:val="15"/>
          <w:szCs w:val="15"/>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B34D7">
      <w:pPr>
        <w:ind w:left="3758" w:right="3783"/>
        <w:jc w:val="center"/>
        <w:rPr>
          <w:sz w:val="22"/>
          <w:szCs w:val="22"/>
        </w:rPr>
      </w:pPr>
      <w:r>
        <w:rPr>
          <w:sz w:val="22"/>
          <w:szCs w:val="22"/>
        </w:rPr>
        <w:t>Submitted by</w:t>
      </w:r>
    </w:p>
    <w:p w:rsidR="00844CD9" w:rsidRDefault="00844CD9">
      <w:pPr>
        <w:spacing w:before="3" w:line="100" w:lineRule="exact"/>
        <w:rPr>
          <w:sz w:val="11"/>
          <w:szCs w:val="11"/>
        </w:rPr>
      </w:pPr>
    </w:p>
    <w:p w:rsidR="00844CD9" w:rsidRDefault="00844CD9">
      <w:pPr>
        <w:spacing w:line="200" w:lineRule="exact"/>
      </w:pPr>
    </w:p>
    <w:p w:rsidR="00844CD9" w:rsidRDefault="00844CD9">
      <w:pPr>
        <w:spacing w:line="200" w:lineRule="exact"/>
      </w:pPr>
    </w:p>
    <w:p w:rsidR="00844CD9" w:rsidRDefault="009B34D7">
      <w:pPr>
        <w:ind w:left="3760" w:right="3736"/>
        <w:jc w:val="center"/>
        <w:rPr>
          <w:sz w:val="24"/>
          <w:szCs w:val="24"/>
        </w:rPr>
      </w:pPr>
      <w:r>
        <w:rPr>
          <w:b/>
          <w:sz w:val="24"/>
          <w:szCs w:val="24"/>
        </w:rPr>
        <w:t>Ayushi Jain</w:t>
      </w:r>
    </w:p>
    <w:p w:rsidR="00844CD9" w:rsidRDefault="009B34D7">
      <w:pPr>
        <w:ind w:left="2803" w:right="2641"/>
        <w:jc w:val="center"/>
        <w:rPr>
          <w:sz w:val="24"/>
          <w:szCs w:val="24"/>
        </w:rPr>
      </w:pPr>
      <w:r>
        <w:rPr>
          <w:b/>
          <w:sz w:val="24"/>
          <w:szCs w:val="24"/>
        </w:rPr>
        <w:t>Registration Number :11508715</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5" w:line="220" w:lineRule="exact"/>
        <w:rPr>
          <w:sz w:val="22"/>
          <w:szCs w:val="22"/>
        </w:rPr>
      </w:pPr>
    </w:p>
    <w:p w:rsidR="00844CD9" w:rsidRDefault="009B34D7">
      <w:pPr>
        <w:ind w:left="3283" w:right="3147"/>
        <w:jc w:val="center"/>
        <w:rPr>
          <w:sz w:val="24"/>
          <w:szCs w:val="24"/>
        </w:rPr>
      </w:pPr>
      <w:r>
        <w:rPr>
          <w:b/>
          <w:sz w:val="24"/>
          <w:szCs w:val="24"/>
        </w:rPr>
        <w:t>Course Code:CSE 441</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6" w:line="200" w:lineRule="exact"/>
      </w:pPr>
    </w:p>
    <w:p w:rsidR="00844CD9" w:rsidRDefault="009B34D7">
      <w:pPr>
        <w:ind w:left="3283" w:right="3250"/>
        <w:jc w:val="center"/>
        <w:rPr>
          <w:sz w:val="24"/>
          <w:szCs w:val="24"/>
        </w:rPr>
      </w:pPr>
      <w:r>
        <w:rPr>
          <w:sz w:val="24"/>
          <w:szCs w:val="24"/>
        </w:rPr>
        <w:t>Under the Guidance of</w:t>
      </w:r>
    </w:p>
    <w:p w:rsidR="00844CD9" w:rsidRDefault="00844CD9">
      <w:pPr>
        <w:spacing w:before="19" w:line="240" w:lineRule="exact"/>
        <w:rPr>
          <w:sz w:val="24"/>
          <w:szCs w:val="24"/>
        </w:rPr>
      </w:pPr>
    </w:p>
    <w:p w:rsidR="00844CD9" w:rsidRDefault="00BA0F02">
      <w:pPr>
        <w:spacing w:line="480" w:lineRule="auto"/>
        <w:ind w:left="1542" w:right="225"/>
        <w:rPr>
          <w:sz w:val="22"/>
          <w:szCs w:val="22"/>
        </w:rPr>
      </w:pPr>
      <w:r>
        <w:rPr>
          <w:b/>
          <w:sz w:val="22"/>
          <w:szCs w:val="22"/>
        </w:rPr>
        <w:t xml:space="preserve">Mr. Aditya Bakshi </w:t>
      </w:r>
      <w:r w:rsidR="009B34D7">
        <w:rPr>
          <w:b/>
          <w:sz w:val="22"/>
          <w:szCs w:val="22"/>
        </w:rPr>
        <w:t xml:space="preserve">(Assistant Professor at Lovely Professional University) </w:t>
      </w:r>
      <w:r w:rsidR="002B4062">
        <w:rPr>
          <w:b/>
          <w:sz w:val="22"/>
          <w:szCs w:val="22"/>
        </w:rPr>
        <w:t xml:space="preserve">  </w:t>
      </w:r>
      <w:r w:rsidR="009B34D7">
        <w:rPr>
          <w:b/>
          <w:sz w:val="22"/>
          <w:szCs w:val="22"/>
        </w:rPr>
        <w:t>Sruthi S (Project Manager at Cognizant Technology Solutions)</w:t>
      </w:r>
    </w:p>
    <w:p w:rsidR="00844CD9" w:rsidRDefault="00844CD9">
      <w:pPr>
        <w:spacing w:line="200" w:lineRule="exact"/>
      </w:pPr>
    </w:p>
    <w:p w:rsidR="00844CD9" w:rsidRDefault="00844CD9">
      <w:pPr>
        <w:spacing w:line="200" w:lineRule="exact"/>
      </w:pPr>
    </w:p>
    <w:p w:rsidR="00844CD9" w:rsidRDefault="00844CD9">
      <w:pPr>
        <w:spacing w:before="12" w:line="240" w:lineRule="exact"/>
        <w:rPr>
          <w:sz w:val="24"/>
          <w:szCs w:val="24"/>
        </w:rPr>
      </w:pPr>
    </w:p>
    <w:p w:rsidR="00844CD9" w:rsidRDefault="009B34D7">
      <w:pPr>
        <w:ind w:left="1559"/>
        <w:rPr>
          <w:sz w:val="32"/>
          <w:szCs w:val="32"/>
        </w:rPr>
      </w:pPr>
      <w:r>
        <w:rPr>
          <w:b/>
          <w:w w:val="99"/>
          <w:sz w:val="32"/>
          <w:szCs w:val="32"/>
        </w:rPr>
        <w:t>School</w:t>
      </w:r>
      <w:r>
        <w:rPr>
          <w:b/>
          <w:sz w:val="32"/>
          <w:szCs w:val="32"/>
        </w:rPr>
        <w:t xml:space="preserve"> </w:t>
      </w:r>
      <w:r>
        <w:rPr>
          <w:b/>
          <w:w w:val="99"/>
          <w:sz w:val="32"/>
          <w:szCs w:val="32"/>
        </w:rPr>
        <w:t>of</w:t>
      </w:r>
      <w:r>
        <w:rPr>
          <w:b/>
          <w:sz w:val="32"/>
          <w:szCs w:val="32"/>
        </w:rPr>
        <w:t xml:space="preserve"> </w:t>
      </w:r>
      <w:r>
        <w:rPr>
          <w:b/>
          <w:w w:val="99"/>
          <w:sz w:val="32"/>
          <w:szCs w:val="32"/>
        </w:rPr>
        <w:t>Computer</w:t>
      </w:r>
      <w:r>
        <w:rPr>
          <w:b/>
          <w:sz w:val="32"/>
          <w:szCs w:val="32"/>
        </w:rPr>
        <w:t xml:space="preserve"> </w:t>
      </w:r>
      <w:r>
        <w:rPr>
          <w:b/>
          <w:w w:val="99"/>
          <w:sz w:val="32"/>
          <w:szCs w:val="32"/>
        </w:rPr>
        <w:t>Science</w:t>
      </w:r>
      <w:r>
        <w:rPr>
          <w:b/>
          <w:sz w:val="32"/>
          <w:szCs w:val="32"/>
        </w:rPr>
        <w:t xml:space="preserve"> </w:t>
      </w:r>
      <w:r>
        <w:rPr>
          <w:b/>
          <w:w w:val="99"/>
          <w:sz w:val="32"/>
          <w:szCs w:val="32"/>
        </w:rPr>
        <w:t>and</w:t>
      </w:r>
      <w:r>
        <w:rPr>
          <w:b/>
          <w:sz w:val="32"/>
          <w:szCs w:val="32"/>
        </w:rPr>
        <w:t xml:space="preserve"> </w:t>
      </w:r>
      <w:r>
        <w:rPr>
          <w:b/>
          <w:w w:val="99"/>
          <w:sz w:val="32"/>
          <w:szCs w:val="32"/>
        </w:rPr>
        <w:t>Engineering</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4" w:line="200" w:lineRule="exact"/>
      </w:pPr>
    </w:p>
    <w:p w:rsidR="00844CD9" w:rsidRDefault="0064402C">
      <w:pPr>
        <w:ind w:left="440"/>
        <w:sectPr w:rsidR="00844CD9">
          <w:headerReference w:type="even" r:id="rId7"/>
          <w:headerReference w:type="default" r:id="rId8"/>
          <w:footerReference w:type="even" r:id="rId9"/>
          <w:footerReference w:type="default" r:id="rId10"/>
          <w:headerReference w:type="first" r:id="rId11"/>
          <w:footerReference w:type="first" r:id="rId12"/>
          <w:pgSz w:w="12240" w:h="15840"/>
          <w:pgMar w:top="1380" w:right="1720" w:bottom="280" w:left="1720" w:header="720" w:footer="720" w:gutter="0"/>
          <w:cols w:space="720"/>
        </w:sect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117pt">
            <v:imagedata r:id="rId13" o:title=""/>
          </v:shape>
        </w:pict>
      </w:r>
    </w:p>
    <w:p w:rsidR="00844CD9" w:rsidRDefault="00844CD9">
      <w:pPr>
        <w:ind w:left="100"/>
        <w:rPr>
          <w:rFonts w:ascii="Calibri" w:eastAsia="Calibri" w:hAnsi="Calibri" w:cs="Calibri"/>
          <w:sz w:val="22"/>
          <w:szCs w:val="22"/>
        </w:rPr>
        <w:sectPr w:rsidR="00844CD9">
          <w:type w:val="continuous"/>
          <w:pgSz w:w="12240" w:h="15840"/>
          <w:pgMar w:top="1380" w:right="1500" w:bottom="280" w:left="1340" w:header="720" w:footer="720" w:gutter="0"/>
          <w:cols w:space="720"/>
        </w:sectPr>
      </w:pPr>
    </w:p>
    <w:p w:rsidR="00844CD9" w:rsidRDefault="009B34D7">
      <w:pPr>
        <w:spacing w:before="60"/>
        <w:ind w:left="3247" w:right="4152"/>
        <w:jc w:val="center"/>
        <w:rPr>
          <w:sz w:val="28"/>
          <w:szCs w:val="28"/>
        </w:rPr>
      </w:pPr>
      <w:r>
        <w:rPr>
          <w:b/>
          <w:sz w:val="28"/>
          <w:szCs w:val="28"/>
        </w:rPr>
        <w:lastRenderedPageBreak/>
        <w:t>DECLARATION</w:t>
      </w:r>
    </w:p>
    <w:p w:rsidR="00844CD9" w:rsidRDefault="00844CD9">
      <w:pPr>
        <w:spacing w:before="7" w:line="100" w:lineRule="exact"/>
        <w:rPr>
          <w:sz w:val="11"/>
          <w:szCs w:val="11"/>
        </w:rPr>
      </w:pPr>
    </w:p>
    <w:p w:rsidR="00844CD9" w:rsidRDefault="00844CD9">
      <w:pPr>
        <w:spacing w:line="200" w:lineRule="exact"/>
      </w:pPr>
    </w:p>
    <w:p w:rsidR="00844CD9" w:rsidRDefault="00844CD9">
      <w:pPr>
        <w:spacing w:line="200" w:lineRule="exact"/>
      </w:pPr>
    </w:p>
    <w:p w:rsidR="00844CD9" w:rsidRDefault="009B34D7">
      <w:pPr>
        <w:spacing w:line="360" w:lineRule="auto"/>
        <w:ind w:left="100" w:right="78"/>
        <w:jc w:val="both"/>
        <w:rPr>
          <w:sz w:val="24"/>
          <w:szCs w:val="24"/>
        </w:rPr>
      </w:pPr>
      <w:r>
        <w:rPr>
          <w:sz w:val="24"/>
          <w:szCs w:val="24"/>
        </w:rPr>
        <w:t>I hereby declare that the project work entitled Case Management Portal is an authentic record of my  own  work  carried  out  as  requirements  of  Internship  for  the  award  of  B.Tech  degree  in Computer Science and  Engineering from  Lovely Professional University,  Phagwara, under th</w:t>
      </w:r>
      <w:r w:rsidR="003F72E8">
        <w:rPr>
          <w:sz w:val="24"/>
          <w:szCs w:val="24"/>
        </w:rPr>
        <w:t>e guidance of Aditya Bakshi</w:t>
      </w:r>
      <w:r>
        <w:rPr>
          <w:sz w:val="24"/>
          <w:szCs w:val="24"/>
        </w:rPr>
        <w:t>, during January to April 2019. All the information furnished in this project report is based on my own intensive work and is genuine.</w:t>
      </w:r>
    </w:p>
    <w:p w:rsidR="00844CD9" w:rsidRDefault="00844CD9">
      <w:pPr>
        <w:spacing w:before="10" w:line="180" w:lineRule="exact"/>
        <w:rPr>
          <w:sz w:val="19"/>
          <w:szCs w:val="19"/>
        </w:rPr>
      </w:pPr>
    </w:p>
    <w:p w:rsidR="00844CD9" w:rsidRDefault="00844CD9">
      <w:pPr>
        <w:spacing w:line="200" w:lineRule="exact"/>
      </w:pPr>
    </w:p>
    <w:p w:rsidR="00844CD9" w:rsidRDefault="009B34D7">
      <w:pPr>
        <w:ind w:left="100" w:right="8305"/>
        <w:jc w:val="both"/>
        <w:rPr>
          <w:sz w:val="24"/>
          <w:szCs w:val="24"/>
        </w:rPr>
      </w:pPr>
      <w:r>
        <w:rPr>
          <w:sz w:val="24"/>
          <w:szCs w:val="24"/>
        </w:rPr>
        <w:t>Ayushi Jain</w:t>
      </w:r>
    </w:p>
    <w:p w:rsidR="00844CD9" w:rsidRDefault="00844CD9">
      <w:pPr>
        <w:spacing w:before="1" w:line="120" w:lineRule="exact"/>
        <w:rPr>
          <w:sz w:val="12"/>
          <w:szCs w:val="12"/>
        </w:rPr>
      </w:pPr>
    </w:p>
    <w:p w:rsidR="00844CD9" w:rsidRDefault="009B34D7">
      <w:pPr>
        <w:ind w:left="100" w:right="8484"/>
        <w:jc w:val="both"/>
        <w:rPr>
          <w:sz w:val="24"/>
          <w:szCs w:val="24"/>
        </w:rPr>
      </w:pPr>
      <w:r>
        <w:rPr>
          <w:sz w:val="24"/>
          <w:szCs w:val="24"/>
        </w:rPr>
        <w:t>11508715</w:t>
      </w:r>
    </w:p>
    <w:p w:rsidR="00844CD9" w:rsidRDefault="00844CD9">
      <w:pPr>
        <w:spacing w:before="6" w:line="100" w:lineRule="exact"/>
        <w:rPr>
          <w:sz w:val="11"/>
          <w:szCs w:val="11"/>
        </w:rPr>
      </w:pPr>
    </w:p>
    <w:p w:rsidR="00844CD9" w:rsidRDefault="00844CD9">
      <w:pPr>
        <w:spacing w:line="200" w:lineRule="exact"/>
      </w:pPr>
    </w:p>
    <w:p w:rsidR="00844CD9" w:rsidRDefault="00844CD9">
      <w:pPr>
        <w:spacing w:line="200" w:lineRule="exact"/>
      </w:pPr>
    </w:p>
    <w:p w:rsidR="00BA0F02" w:rsidRDefault="009B34D7" w:rsidP="00BA0F02">
      <w:pPr>
        <w:ind w:right="1366"/>
        <w:rPr>
          <w:sz w:val="24"/>
          <w:szCs w:val="24"/>
        </w:rPr>
      </w:pPr>
      <w:r>
        <w:rPr>
          <w:sz w:val="24"/>
          <w:szCs w:val="24"/>
        </w:rPr>
        <w:t xml:space="preserve">(Signature of Student ) </w:t>
      </w:r>
    </w:p>
    <w:p w:rsidR="00844CD9" w:rsidRDefault="008F6622" w:rsidP="00BA0F02">
      <w:pPr>
        <w:ind w:right="1366"/>
        <w:rPr>
          <w:sz w:val="24"/>
          <w:szCs w:val="24"/>
        </w:rPr>
        <w:sectPr w:rsidR="00844CD9">
          <w:pgSz w:w="12240" w:h="15840"/>
          <w:pgMar w:top="1380" w:right="1320" w:bottom="280" w:left="1340" w:header="720" w:footer="720" w:gutter="0"/>
          <w:cols w:space="720"/>
        </w:sectPr>
      </w:pPr>
      <w:r>
        <w:rPr>
          <w:sz w:val="24"/>
          <w:szCs w:val="24"/>
        </w:rPr>
        <w:t xml:space="preserve"> </w:t>
      </w:r>
      <w:r w:rsidR="009B34D7">
        <w:rPr>
          <w:sz w:val="24"/>
          <w:szCs w:val="24"/>
        </w:rPr>
        <w:t>Date:19/04/2019</w:t>
      </w:r>
    </w:p>
    <w:p w:rsidR="00844CD9" w:rsidRDefault="009B34D7">
      <w:pPr>
        <w:spacing w:before="60"/>
        <w:ind w:left="3111"/>
        <w:rPr>
          <w:sz w:val="28"/>
          <w:szCs w:val="28"/>
        </w:rPr>
      </w:pPr>
      <w:r>
        <w:rPr>
          <w:b/>
          <w:sz w:val="28"/>
          <w:szCs w:val="28"/>
        </w:rPr>
        <w:lastRenderedPageBreak/>
        <w:t>CERTIFICATE</w:t>
      </w:r>
    </w:p>
    <w:p w:rsidR="00844CD9" w:rsidRDefault="00844CD9">
      <w:pPr>
        <w:spacing w:before="7" w:line="100" w:lineRule="exact"/>
        <w:rPr>
          <w:sz w:val="11"/>
          <w:szCs w:val="11"/>
        </w:rPr>
      </w:pPr>
    </w:p>
    <w:p w:rsidR="00844CD9" w:rsidRDefault="00844CD9">
      <w:pPr>
        <w:spacing w:line="200" w:lineRule="exact"/>
      </w:pPr>
    </w:p>
    <w:p w:rsidR="00844CD9" w:rsidRDefault="00844CD9">
      <w:pPr>
        <w:spacing w:line="200" w:lineRule="exact"/>
      </w:pPr>
    </w:p>
    <w:p w:rsidR="00844CD9" w:rsidRDefault="009B34D7">
      <w:pPr>
        <w:spacing w:line="359" w:lineRule="auto"/>
        <w:ind w:left="100" w:right="74"/>
        <w:jc w:val="both"/>
        <w:rPr>
          <w:sz w:val="24"/>
          <w:szCs w:val="24"/>
        </w:rPr>
      </w:pPr>
      <w:r>
        <w:rPr>
          <w:sz w:val="24"/>
          <w:szCs w:val="24"/>
        </w:rPr>
        <w:t>This is to certify that the declaration statement made by this student is correct to the best of my knowledge and belief. She has completed Project under my guidance and supervision. The present work is the result of her original investigation, effort and study. No part of the work has ever been submitted for any other degree at any University. The Project is fit for the submission and partial fulfillment of the conditions for the award of B.Tech degree in Computer Science and Engineering from Lovely Professional University, Phagwara.</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5" w:line="280" w:lineRule="exact"/>
        <w:rPr>
          <w:sz w:val="28"/>
          <w:szCs w:val="28"/>
        </w:rPr>
      </w:pPr>
    </w:p>
    <w:p w:rsidR="00844CD9" w:rsidRDefault="009B34D7">
      <w:pPr>
        <w:ind w:left="100" w:right="7614"/>
        <w:jc w:val="both"/>
        <w:rPr>
          <w:sz w:val="22"/>
          <w:szCs w:val="22"/>
        </w:rPr>
      </w:pPr>
      <w:r>
        <w:rPr>
          <w:b/>
          <w:sz w:val="22"/>
          <w:szCs w:val="22"/>
        </w:rPr>
        <w:t xml:space="preserve">Mr. </w:t>
      </w:r>
      <w:r w:rsidR="00156AAE">
        <w:rPr>
          <w:b/>
          <w:sz w:val="22"/>
          <w:szCs w:val="22"/>
        </w:rPr>
        <w:t>Aditya Bakshi</w:t>
      </w:r>
    </w:p>
    <w:p w:rsidR="00844CD9" w:rsidRDefault="00844CD9">
      <w:pPr>
        <w:spacing w:before="7" w:line="160" w:lineRule="exact"/>
        <w:rPr>
          <w:sz w:val="17"/>
          <w:szCs w:val="17"/>
        </w:rPr>
      </w:pPr>
    </w:p>
    <w:p w:rsidR="00844CD9" w:rsidRDefault="009B34D7">
      <w:pPr>
        <w:ind w:left="100" w:right="7643"/>
        <w:jc w:val="both"/>
        <w:rPr>
          <w:sz w:val="22"/>
          <w:szCs w:val="22"/>
        </w:rPr>
      </w:pPr>
      <w:r>
        <w:rPr>
          <w:b/>
          <w:sz w:val="22"/>
          <w:szCs w:val="22"/>
        </w:rPr>
        <w:t>Assistant Professor</w:t>
      </w:r>
    </w:p>
    <w:p w:rsidR="00844CD9" w:rsidRDefault="00844CD9">
      <w:pPr>
        <w:spacing w:before="4" w:line="160" w:lineRule="exact"/>
        <w:rPr>
          <w:sz w:val="17"/>
          <w:szCs w:val="17"/>
        </w:rPr>
      </w:pPr>
    </w:p>
    <w:p w:rsidR="00844CD9" w:rsidRDefault="009B34D7">
      <w:pPr>
        <w:ind w:left="100" w:right="5135"/>
        <w:jc w:val="both"/>
        <w:rPr>
          <w:sz w:val="22"/>
          <w:szCs w:val="22"/>
        </w:rPr>
      </w:pPr>
      <w:r>
        <w:rPr>
          <w:b/>
          <w:sz w:val="22"/>
          <w:szCs w:val="22"/>
        </w:rPr>
        <w:t>School of Computer Science and Engineering,</w:t>
      </w:r>
    </w:p>
    <w:p w:rsidR="00844CD9" w:rsidRDefault="009B34D7">
      <w:pPr>
        <w:spacing w:before="15"/>
        <w:ind w:left="100" w:right="5017"/>
        <w:jc w:val="both"/>
        <w:rPr>
          <w:rFonts w:ascii="Calibri" w:eastAsia="Calibri" w:hAnsi="Calibri" w:cs="Calibri"/>
          <w:sz w:val="22"/>
          <w:szCs w:val="22"/>
        </w:rPr>
        <w:sectPr w:rsidR="00844CD9">
          <w:pgSz w:w="12240" w:h="15840"/>
          <w:pgMar w:top="1380" w:right="1320" w:bottom="280" w:left="1340" w:header="720" w:footer="720" w:gutter="0"/>
          <w:cols w:space="720"/>
        </w:sectPr>
      </w:pPr>
      <w:r>
        <w:rPr>
          <w:rFonts w:ascii="Calibri" w:eastAsia="Calibri" w:hAnsi="Calibri" w:cs="Calibri"/>
          <w:sz w:val="22"/>
          <w:szCs w:val="22"/>
        </w:rPr>
        <w:t>Lovely Professional University, Phagwara, Punjab.</w:t>
      </w:r>
    </w:p>
    <w:p w:rsidR="00844CD9" w:rsidRDefault="009B34D7">
      <w:pPr>
        <w:spacing w:before="58"/>
        <w:ind w:left="3365" w:right="4049"/>
        <w:jc w:val="center"/>
        <w:rPr>
          <w:sz w:val="28"/>
          <w:szCs w:val="28"/>
        </w:rPr>
      </w:pPr>
      <w:r>
        <w:rPr>
          <w:b/>
          <w:sz w:val="28"/>
          <w:szCs w:val="28"/>
        </w:rPr>
        <w:lastRenderedPageBreak/>
        <w:t>Acknowledgment</w:t>
      </w:r>
    </w:p>
    <w:p w:rsidR="00844CD9" w:rsidRDefault="00844CD9">
      <w:pPr>
        <w:spacing w:line="200" w:lineRule="exact"/>
      </w:pPr>
    </w:p>
    <w:p w:rsidR="00844CD9" w:rsidRDefault="00844CD9">
      <w:pPr>
        <w:spacing w:line="200" w:lineRule="exact"/>
      </w:pPr>
    </w:p>
    <w:p w:rsidR="00844CD9" w:rsidRDefault="00844CD9">
      <w:pPr>
        <w:spacing w:before="4" w:line="220" w:lineRule="exact"/>
        <w:rPr>
          <w:sz w:val="22"/>
          <w:szCs w:val="22"/>
        </w:rPr>
      </w:pPr>
    </w:p>
    <w:p w:rsidR="00844CD9" w:rsidRDefault="009B34D7">
      <w:pPr>
        <w:spacing w:line="360" w:lineRule="auto"/>
        <w:ind w:left="100" w:right="76"/>
        <w:jc w:val="both"/>
        <w:rPr>
          <w:sz w:val="22"/>
          <w:szCs w:val="22"/>
        </w:rPr>
        <w:sectPr w:rsidR="00844CD9">
          <w:pgSz w:w="12240" w:h="15840"/>
          <w:pgMar w:top="1380" w:right="1320" w:bottom="280" w:left="1340" w:header="720" w:footer="720" w:gutter="0"/>
          <w:cols w:space="720"/>
        </w:sectPr>
      </w:pPr>
      <w:r>
        <w:rPr>
          <w:sz w:val="22"/>
          <w:szCs w:val="22"/>
        </w:rPr>
        <w:t>I take this opportunity to present my votes of thanks to all those guidepost who really acted as lig</w:t>
      </w:r>
      <w:r w:rsidR="002B4062">
        <w:rPr>
          <w:sz w:val="22"/>
          <w:szCs w:val="22"/>
        </w:rPr>
        <w:t>htening pillars to enlighten my</w:t>
      </w:r>
      <w:r>
        <w:rPr>
          <w:sz w:val="22"/>
          <w:szCs w:val="22"/>
        </w:rPr>
        <w:t xml:space="preserve"> way throughout this project that has led to successful and satisfactory completion of this study.  I am really grateful to Mr. </w:t>
      </w:r>
      <w:r w:rsidR="00364406">
        <w:rPr>
          <w:sz w:val="22"/>
          <w:szCs w:val="22"/>
        </w:rPr>
        <w:t xml:space="preserve">Aditya Bakshi </w:t>
      </w:r>
      <w:r>
        <w:rPr>
          <w:sz w:val="22"/>
          <w:szCs w:val="22"/>
        </w:rPr>
        <w:t>for providing me with an opportunity to underta</w:t>
      </w:r>
      <w:r w:rsidR="002B4062">
        <w:rPr>
          <w:sz w:val="22"/>
          <w:szCs w:val="22"/>
        </w:rPr>
        <w:t>ke this project and providing me</w:t>
      </w:r>
      <w:r>
        <w:rPr>
          <w:sz w:val="22"/>
          <w:szCs w:val="22"/>
        </w:rPr>
        <w:t xml:space="preserve"> with all the facilities. I am highly thankful to sir for his active support, valuable time and advice, whole-hearted guidance, sincere cooperation and painstaking involvement during the study and in completing the assignment of preparing the said case study within the time stipulated.   Lastly, I am thankful to all those, particularly the various friends, who have been instrumental in creating proper, healthy and conductive environment and including new and fresh innovative ideas for me   during the   project, without their help, it would have been extremely difficult</w:t>
      </w:r>
      <w:r w:rsidR="00364406">
        <w:rPr>
          <w:sz w:val="22"/>
          <w:szCs w:val="22"/>
        </w:rPr>
        <w:t xml:space="preserve"> for me  to prepare.</w:t>
      </w:r>
    </w:p>
    <w:p w:rsidR="00844CD9" w:rsidRDefault="00844CD9">
      <w:pPr>
        <w:spacing w:before="9" w:line="160" w:lineRule="exact"/>
        <w:rPr>
          <w:sz w:val="17"/>
          <w:szCs w:val="17"/>
        </w:rPr>
      </w:pPr>
    </w:p>
    <w:p w:rsidR="00844CD9" w:rsidRPr="00090894" w:rsidRDefault="00090894">
      <w:pPr>
        <w:spacing w:line="200" w:lineRule="exact"/>
        <w:rPr>
          <w:b/>
          <w:sz w:val="32"/>
          <w:szCs w:val="32"/>
        </w:rPr>
      </w:pPr>
      <w:r w:rsidRPr="00090894">
        <w:rPr>
          <w:b/>
          <w:sz w:val="32"/>
          <w:szCs w:val="32"/>
        </w:rPr>
        <w:t>Index</w:t>
      </w:r>
    </w:p>
    <w:p w:rsidR="00844CD9" w:rsidRDefault="00844CD9">
      <w:pPr>
        <w:spacing w:line="200" w:lineRule="exact"/>
      </w:pPr>
    </w:p>
    <w:p w:rsidR="00844CD9" w:rsidRDefault="00844CD9">
      <w:pPr>
        <w:spacing w:line="200" w:lineRule="exact"/>
      </w:pPr>
    </w:p>
    <w:p w:rsidR="00844CD9" w:rsidRDefault="002927ED">
      <w:pPr>
        <w:ind w:left="806"/>
        <w:rPr>
          <w:rFonts w:ascii="Calibri" w:eastAsia="Calibri" w:hAnsi="Calibri" w:cs="Calibri"/>
          <w:sz w:val="22"/>
          <w:szCs w:val="22"/>
        </w:rPr>
      </w:pPr>
      <w:r>
        <w:rPr>
          <w:rFonts w:ascii="Calibri" w:eastAsia="Calibri" w:hAnsi="Calibri" w:cs="Calibri"/>
          <w:noProof/>
          <w:sz w:val="22"/>
          <w:szCs w:val="22"/>
        </w:rPr>
        <w:drawing>
          <wp:inline distT="0" distB="0" distL="0" distR="0">
            <wp:extent cx="5324475" cy="7181850"/>
            <wp:effectExtent l="19050" t="0" r="9525" b="0"/>
            <wp:docPr id="19" name="Picture 10" descr="C:\Users\oom\Desktop\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om\Desktop\cap1.PNG"/>
                    <pic:cNvPicPr>
                      <a:picLocks noChangeAspect="1" noChangeArrowheads="1"/>
                    </pic:cNvPicPr>
                  </pic:nvPicPr>
                  <pic:blipFill>
                    <a:blip r:embed="rId14"/>
                    <a:srcRect/>
                    <a:stretch>
                      <a:fillRect/>
                    </a:stretch>
                  </pic:blipFill>
                  <pic:spPr bwMode="auto">
                    <a:xfrm>
                      <a:off x="0" y="0"/>
                      <a:ext cx="5324475" cy="7181850"/>
                    </a:xfrm>
                    <a:prstGeom prst="rect">
                      <a:avLst/>
                    </a:prstGeom>
                    <a:noFill/>
                    <a:ln w="9525">
                      <a:noFill/>
                      <a:miter lim="800000"/>
                      <a:headEnd/>
                      <a:tailEnd/>
                    </a:ln>
                  </pic:spPr>
                </pic:pic>
              </a:graphicData>
            </a:graphic>
          </wp:inline>
        </w:drawing>
      </w:r>
    </w:p>
    <w:p w:rsidR="00844CD9" w:rsidRDefault="00844CD9">
      <w:pPr>
        <w:spacing w:before="2" w:line="160" w:lineRule="exact"/>
        <w:rPr>
          <w:sz w:val="17"/>
          <w:szCs w:val="17"/>
        </w:rPr>
      </w:pPr>
    </w:p>
    <w:p w:rsidR="00844CD9" w:rsidRDefault="00844CD9">
      <w:pPr>
        <w:spacing w:before="10" w:line="160" w:lineRule="exact"/>
        <w:rPr>
          <w:sz w:val="16"/>
          <w:szCs w:val="16"/>
        </w:rPr>
      </w:pPr>
    </w:p>
    <w:p w:rsidR="00844CD9" w:rsidRDefault="00844CD9">
      <w:pPr>
        <w:spacing w:before="7" w:line="160" w:lineRule="exact"/>
        <w:rPr>
          <w:sz w:val="17"/>
          <w:szCs w:val="17"/>
        </w:rPr>
      </w:pPr>
    </w:p>
    <w:p w:rsidR="00844CD9" w:rsidRDefault="00844CD9">
      <w:pPr>
        <w:spacing w:before="8" w:line="160" w:lineRule="exact"/>
        <w:rPr>
          <w:sz w:val="16"/>
          <w:szCs w:val="16"/>
        </w:rPr>
      </w:pPr>
    </w:p>
    <w:p w:rsidR="00844CD9" w:rsidRDefault="00844CD9">
      <w:pPr>
        <w:spacing w:before="3" w:line="160" w:lineRule="exact"/>
        <w:rPr>
          <w:sz w:val="16"/>
          <w:szCs w:val="16"/>
        </w:rPr>
      </w:pPr>
    </w:p>
    <w:p w:rsidR="00844CD9" w:rsidRDefault="00844CD9">
      <w:pPr>
        <w:spacing w:before="10" w:line="180" w:lineRule="exact"/>
        <w:rPr>
          <w:sz w:val="18"/>
          <w:szCs w:val="18"/>
        </w:rPr>
      </w:pPr>
    </w:p>
    <w:p w:rsidR="00844CD9" w:rsidRDefault="00090894" w:rsidP="00090894">
      <w:pPr>
        <w:rPr>
          <w:sz w:val="22"/>
          <w:szCs w:val="22"/>
        </w:rPr>
        <w:sectPr w:rsidR="00844CD9">
          <w:pgSz w:w="12240" w:h="15840"/>
          <w:pgMar w:top="1380" w:right="1720" w:bottom="280" w:left="1720" w:header="720" w:footer="720" w:gutter="0"/>
          <w:cols w:space="720"/>
        </w:sectPr>
      </w:pPr>
      <w:r>
        <w:rPr>
          <w:b/>
          <w:noProof/>
          <w:sz w:val="22"/>
          <w:szCs w:val="22"/>
        </w:rPr>
        <w:lastRenderedPageBreak/>
        <w:drawing>
          <wp:inline distT="0" distB="0" distL="0" distR="0">
            <wp:extent cx="5148689" cy="2876550"/>
            <wp:effectExtent l="19050" t="0" r="0" b="0"/>
            <wp:docPr id="21" name="Picture 11" descr="C:\Users\oo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om\Desktop\Capture.PNG"/>
                    <pic:cNvPicPr>
                      <a:picLocks noChangeAspect="1" noChangeArrowheads="1"/>
                    </pic:cNvPicPr>
                  </pic:nvPicPr>
                  <pic:blipFill>
                    <a:blip r:embed="rId15"/>
                    <a:srcRect/>
                    <a:stretch>
                      <a:fillRect/>
                    </a:stretch>
                  </pic:blipFill>
                  <pic:spPr bwMode="auto">
                    <a:xfrm>
                      <a:off x="0" y="0"/>
                      <a:ext cx="5148689" cy="2876550"/>
                    </a:xfrm>
                    <a:prstGeom prst="rect">
                      <a:avLst/>
                    </a:prstGeom>
                    <a:noFill/>
                    <a:ln w="9525">
                      <a:noFill/>
                      <a:miter lim="800000"/>
                      <a:headEnd/>
                      <a:tailEnd/>
                    </a:ln>
                  </pic:spPr>
                </pic:pic>
              </a:graphicData>
            </a:graphic>
          </wp:inline>
        </w:drawing>
      </w:r>
    </w:p>
    <w:p w:rsidR="00844CD9" w:rsidRDefault="00844CD9">
      <w:pPr>
        <w:spacing w:line="200" w:lineRule="exact"/>
      </w:pPr>
    </w:p>
    <w:p w:rsidR="00844CD9" w:rsidRDefault="00844CD9">
      <w:pPr>
        <w:spacing w:before="4" w:line="240" w:lineRule="exact"/>
        <w:rPr>
          <w:sz w:val="24"/>
          <w:szCs w:val="24"/>
        </w:rPr>
      </w:pPr>
    </w:p>
    <w:p w:rsidR="00844CD9" w:rsidRDefault="009B34D7">
      <w:pPr>
        <w:spacing w:before="29"/>
        <w:ind w:left="352"/>
        <w:rPr>
          <w:sz w:val="24"/>
          <w:szCs w:val="24"/>
        </w:rPr>
      </w:pPr>
      <w:r>
        <w:rPr>
          <w:b/>
          <w:sz w:val="24"/>
          <w:szCs w:val="24"/>
        </w:rPr>
        <w:t>1.1 Objective</w:t>
      </w:r>
    </w:p>
    <w:p w:rsidR="00844CD9" w:rsidRDefault="00844CD9">
      <w:pPr>
        <w:spacing w:line="200" w:lineRule="exact"/>
      </w:pPr>
    </w:p>
    <w:p w:rsidR="00844CD9" w:rsidRDefault="00844CD9">
      <w:pPr>
        <w:spacing w:before="3" w:line="260" w:lineRule="exact"/>
        <w:rPr>
          <w:sz w:val="26"/>
          <w:szCs w:val="26"/>
        </w:rPr>
      </w:pPr>
    </w:p>
    <w:p w:rsidR="00844CD9" w:rsidRDefault="009B34D7" w:rsidP="003F72E8">
      <w:pPr>
        <w:spacing w:line="360" w:lineRule="auto"/>
        <w:ind w:left="436" w:right="75"/>
        <w:jc w:val="both"/>
        <w:rPr>
          <w:sz w:val="24"/>
          <w:szCs w:val="24"/>
        </w:rPr>
        <w:sectPr w:rsidR="00844CD9">
          <w:headerReference w:type="default" r:id="rId16"/>
          <w:pgSz w:w="12240" w:h="15840"/>
          <w:pgMar w:top="1700" w:right="1320" w:bottom="280" w:left="1720" w:header="1470" w:footer="0" w:gutter="0"/>
          <w:cols w:space="720"/>
        </w:sectPr>
      </w:pPr>
      <w:r>
        <w:rPr>
          <w:sz w:val="24"/>
          <w:szCs w:val="24"/>
        </w:rPr>
        <w:t xml:space="preserve">Case Management Portal is a digital platform where customers can directly contact to their service  provider  by  creating  case  notes.  Case  Management  portal  makes  it  easy  for customers as well as service provider to communicate with each other and get their issues resolved  within  short  span  of  time  avoiding  time  delay.  The  use  of  </w:t>
      </w:r>
      <w:r w:rsidR="004508D1">
        <w:rPr>
          <w:sz w:val="24"/>
          <w:szCs w:val="24"/>
        </w:rPr>
        <w:t xml:space="preserve">cases  will  vary depending on </w:t>
      </w:r>
      <w:r>
        <w:rPr>
          <w:sz w:val="24"/>
          <w:szCs w:val="24"/>
        </w:rPr>
        <w:t>your typ</w:t>
      </w:r>
      <w:r w:rsidR="004508D1">
        <w:rPr>
          <w:sz w:val="24"/>
          <w:szCs w:val="24"/>
        </w:rPr>
        <w:t xml:space="preserve">e  of organization. Typically, </w:t>
      </w:r>
      <w:r>
        <w:rPr>
          <w:sz w:val="24"/>
          <w:szCs w:val="24"/>
        </w:rPr>
        <w:t>cases are used to track and  resolve different types of customer issues. When cases are surfaced via a portal, users can create or even comment on cases themselves, bypassing the need to speak directly with people in your  organization.  It  will  allow  service  provider  also  to  keep  track  of  all  the  request generated by their customers and can als</w:t>
      </w:r>
      <w:r w:rsidR="003F72E8">
        <w:rPr>
          <w:sz w:val="24"/>
          <w:szCs w:val="24"/>
        </w:rPr>
        <w:t xml:space="preserve">o get their feedback for </w:t>
      </w:r>
      <w:r>
        <w:rPr>
          <w:sz w:val="24"/>
          <w:szCs w:val="24"/>
        </w:rPr>
        <w:t xml:space="preserve">performance. </w:t>
      </w:r>
    </w:p>
    <w:p w:rsidR="00844CD9" w:rsidRDefault="00844CD9">
      <w:pPr>
        <w:spacing w:line="200" w:lineRule="exact"/>
      </w:pPr>
    </w:p>
    <w:p w:rsidR="00844CD9" w:rsidRDefault="00844CD9">
      <w:pPr>
        <w:spacing w:before="6" w:line="260" w:lineRule="exact"/>
        <w:rPr>
          <w:sz w:val="26"/>
          <w:szCs w:val="26"/>
        </w:rPr>
      </w:pPr>
    </w:p>
    <w:p w:rsidR="00844CD9" w:rsidRDefault="009B34D7">
      <w:pPr>
        <w:spacing w:before="29" w:line="360" w:lineRule="auto"/>
        <w:ind w:left="436" w:right="76"/>
        <w:jc w:val="both"/>
        <w:rPr>
          <w:sz w:val="24"/>
          <w:szCs w:val="24"/>
        </w:rPr>
      </w:pPr>
      <w:r>
        <w:rPr>
          <w:sz w:val="24"/>
          <w:szCs w:val="24"/>
        </w:rPr>
        <w:t>Case management technologies help organisations not only to improve customer service but also helps them to analyse their performance in a better way. Case Management Portal is used to track and resolve different types of customer issues.  The use of cases will vary depending on your type of organization.</w:t>
      </w:r>
      <w:r w:rsidR="008E713A">
        <w:rPr>
          <w:sz w:val="24"/>
          <w:szCs w:val="24"/>
        </w:rPr>
        <w:t xml:space="preserve"> </w:t>
      </w:r>
      <w:r>
        <w:rPr>
          <w:sz w:val="24"/>
          <w:szCs w:val="24"/>
        </w:rPr>
        <w:t>In this case Man</w:t>
      </w:r>
      <w:r w:rsidR="008E713A">
        <w:rPr>
          <w:sz w:val="24"/>
          <w:szCs w:val="24"/>
        </w:rPr>
        <w:t>agement portal their will be three modules one for cust</w:t>
      </w:r>
      <w:r w:rsidR="008D58C3">
        <w:rPr>
          <w:sz w:val="24"/>
          <w:szCs w:val="24"/>
        </w:rPr>
        <w:t xml:space="preserve">omers, one for admin </w:t>
      </w:r>
      <w:r w:rsidR="008E713A">
        <w:rPr>
          <w:sz w:val="24"/>
          <w:szCs w:val="24"/>
        </w:rPr>
        <w:t xml:space="preserve">and </w:t>
      </w:r>
      <w:r>
        <w:rPr>
          <w:sz w:val="24"/>
          <w:szCs w:val="24"/>
        </w:rPr>
        <w:t>other for service provider.</w:t>
      </w:r>
    </w:p>
    <w:p w:rsidR="00844CD9" w:rsidRDefault="009B34D7">
      <w:pPr>
        <w:spacing w:before="44" w:line="360" w:lineRule="auto"/>
        <w:ind w:left="436" w:right="77"/>
        <w:jc w:val="both"/>
        <w:rPr>
          <w:sz w:val="24"/>
          <w:szCs w:val="24"/>
        </w:rPr>
      </w:pPr>
      <w:r>
        <w:rPr>
          <w:sz w:val="24"/>
          <w:szCs w:val="24"/>
        </w:rPr>
        <w:t>In First Module of  Case Management portal for customers  users are not allowed to register themselves, they can only be reg</w:t>
      </w:r>
      <w:r w:rsidR="00785769">
        <w:rPr>
          <w:sz w:val="24"/>
          <w:szCs w:val="24"/>
        </w:rPr>
        <w:t>istered by the admin</w:t>
      </w:r>
      <w:r>
        <w:rPr>
          <w:sz w:val="24"/>
          <w:szCs w:val="24"/>
        </w:rPr>
        <w:t xml:space="preserve">. To register themselves they need </w:t>
      </w:r>
      <w:r w:rsidR="00785769">
        <w:rPr>
          <w:sz w:val="24"/>
          <w:szCs w:val="24"/>
        </w:rPr>
        <w:t xml:space="preserve">admin </w:t>
      </w:r>
      <w:r>
        <w:rPr>
          <w:sz w:val="24"/>
          <w:szCs w:val="24"/>
        </w:rPr>
        <w:t xml:space="preserve">support. </w:t>
      </w:r>
      <w:r w:rsidR="00785769">
        <w:rPr>
          <w:sz w:val="24"/>
          <w:szCs w:val="24"/>
        </w:rPr>
        <w:t xml:space="preserve">Admin </w:t>
      </w:r>
      <w:r>
        <w:rPr>
          <w:sz w:val="24"/>
          <w:szCs w:val="24"/>
        </w:rPr>
        <w:t>will provide them with credentials to login to this portal. Customers can add case notes along with description.  Customers can also  review  and  update  any  of  the  information  originally  provided  in  the  case  record. Customers  can  easily add  case  notes,  and  can  also  update  that  information  in  the  case record. These notes can optionally include attachments useful info for resolving the case at hand</w:t>
      </w:r>
      <w:r w:rsidR="00E152E7">
        <w:rPr>
          <w:sz w:val="24"/>
          <w:szCs w:val="24"/>
        </w:rPr>
        <w:t xml:space="preserve"> which will add watermark at the time of downloading</w:t>
      </w:r>
      <w:r>
        <w:rPr>
          <w:sz w:val="24"/>
          <w:szCs w:val="24"/>
        </w:rPr>
        <w:t>. Customers can delete their case note whenever they want.</w:t>
      </w:r>
    </w:p>
    <w:p w:rsidR="00785769" w:rsidRDefault="009B34D7" w:rsidP="00785769">
      <w:pPr>
        <w:spacing w:before="47" w:line="359" w:lineRule="auto"/>
        <w:ind w:left="436" w:right="75"/>
        <w:jc w:val="both"/>
        <w:rPr>
          <w:sz w:val="24"/>
          <w:szCs w:val="24"/>
        </w:rPr>
      </w:pPr>
      <w:r>
        <w:rPr>
          <w:sz w:val="24"/>
          <w:szCs w:val="24"/>
        </w:rPr>
        <w:t xml:space="preserve">Case Management portal Second Module contains service provider </w:t>
      </w:r>
      <w:r w:rsidR="00785769">
        <w:rPr>
          <w:sz w:val="24"/>
          <w:szCs w:val="24"/>
        </w:rPr>
        <w:t>module. In this module service provider will be able to raise access request a</w:t>
      </w:r>
      <w:r>
        <w:rPr>
          <w:sz w:val="24"/>
          <w:szCs w:val="24"/>
        </w:rPr>
        <w:t xml:space="preserve">fter  successful  registration  by  </w:t>
      </w:r>
      <w:r w:rsidR="00785769">
        <w:rPr>
          <w:sz w:val="24"/>
          <w:szCs w:val="24"/>
        </w:rPr>
        <w:t xml:space="preserve">admin </w:t>
      </w:r>
      <w:r>
        <w:rPr>
          <w:sz w:val="24"/>
          <w:szCs w:val="24"/>
        </w:rPr>
        <w:t>a  mail  containing  user cr</w:t>
      </w:r>
      <w:r w:rsidR="00785769">
        <w:rPr>
          <w:sz w:val="24"/>
          <w:szCs w:val="24"/>
        </w:rPr>
        <w:t xml:space="preserve">edentials  will  be  send  to  </w:t>
      </w:r>
      <w:r>
        <w:rPr>
          <w:sz w:val="24"/>
          <w:szCs w:val="24"/>
        </w:rPr>
        <w:t xml:space="preserve"> email  id  as  e</w:t>
      </w:r>
      <w:r w:rsidR="00785769">
        <w:rPr>
          <w:sz w:val="24"/>
          <w:szCs w:val="24"/>
        </w:rPr>
        <w:t xml:space="preserve">ntered  by  service  provider. </w:t>
      </w:r>
      <w:r>
        <w:rPr>
          <w:sz w:val="24"/>
          <w:szCs w:val="24"/>
        </w:rPr>
        <w:t>Service Provider will be able to change the status of case note according to them but will not be able to update note or dele</w:t>
      </w:r>
      <w:r w:rsidR="00C50F4D">
        <w:rPr>
          <w:sz w:val="24"/>
          <w:szCs w:val="24"/>
        </w:rPr>
        <w:t xml:space="preserve">te it. </w:t>
      </w:r>
    </w:p>
    <w:p w:rsidR="00785769" w:rsidRDefault="00785769" w:rsidP="00785769">
      <w:pPr>
        <w:spacing w:before="44" w:line="360" w:lineRule="auto"/>
        <w:ind w:left="436" w:right="77"/>
        <w:jc w:val="both"/>
        <w:rPr>
          <w:sz w:val="24"/>
          <w:szCs w:val="24"/>
        </w:rPr>
      </w:pPr>
      <w:r>
        <w:rPr>
          <w:sz w:val="24"/>
          <w:szCs w:val="24"/>
        </w:rPr>
        <w:t xml:space="preserve">In Third Module of  Case Management portal for admin as users are not allowed to register themselves, they can only be registered by the admin. To register themselves they need admin support. Admin will provide them with credentials to login to this portal. </w:t>
      </w:r>
    </w:p>
    <w:p w:rsidR="00785769" w:rsidRDefault="00785769" w:rsidP="00785769">
      <w:pPr>
        <w:spacing w:before="44" w:line="360" w:lineRule="auto"/>
        <w:ind w:left="436" w:right="77"/>
        <w:jc w:val="both"/>
        <w:rPr>
          <w:sz w:val="24"/>
          <w:szCs w:val="24"/>
        </w:rPr>
      </w:pPr>
      <w:r>
        <w:rPr>
          <w:sz w:val="24"/>
          <w:szCs w:val="24"/>
        </w:rPr>
        <w:t>Admin can download all the details of request in form of excel File</w:t>
      </w:r>
      <w:r w:rsidR="008D58C3">
        <w:rPr>
          <w:sz w:val="24"/>
          <w:szCs w:val="24"/>
        </w:rPr>
        <w:t>.</w:t>
      </w:r>
      <w:r>
        <w:rPr>
          <w:sz w:val="24"/>
          <w:szCs w:val="24"/>
        </w:rPr>
        <w:t xml:space="preserve"> Admin can also  review  and  update  any  of  the  information  originally  provided  in  the  case  record. </w:t>
      </w:r>
    </w:p>
    <w:p w:rsidR="00785769" w:rsidRDefault="00785769">
      <w:pPr>
        <w:spacing w:before="47" w:line="359" w:lineRule="auto"/>
        <w:ind w:left="436" w:right="75"/>
        <w:jc w:val="both"/>
        <w:rPr>
          <w:sz w:val="24"/>
          <w:szCs w:val="24"/>
        </w:rPr>
        <w:sectPr w:rsidR="00785769">
          <w:headerReference w:type="default" r:id="rId17"/>
          <w:pgSz w:w="12240" w:h="15840"/>
          <w:pgMar w:top="1700" w:right="1320" w:bottom="280" w:left="1720" w:header="1470" w:footer="0" w:gutter="0"/>
          <w:cols w:space="720"/>
        </w:sectPr>
      </w:pPr>
    </w:p>
    <w:p w:rsidR="00844CD9" w:rsidRDefault="00844CD9">
      <w:pPr>
        <w:spacing w:line="200" w:lineRule="exact"/>
      </w:pPr>
    </w:p>
    <w:p w:rsidR="00844CD9" w:rsidRDefault="00844CD9">
      <w:pPr>
        <w:spacing w:before="9" w:line="200" w:lineRule="exact"/>
      </w:pPr>
    </w:p>
    <w:p w:rsidR="00844CD9" w:rsidRDefault="009B34D7">
      <w:pPr>
        <w:spacing w:before="18"/>
        <w:ind w:left="438" w:right="6136"/>
        <w:jc w:val="both"/>
        <w:rPr>
          <w:sz w:val="32"/>
          <w:szCs w:val="32"/>
        </w:rPr>
      </w:pPr>
      <w:r>
        <w:rPr>
          <w:b/>
          <w:w w:val="99"/>
          <w:sz w:val="32"/>
          <w:szCs w:val="32"/>
        </w:rPr>
        <w:t>2.</w:t>
      </w:r>
      <w:r>
        <w:rPr>
          <w:b/>
          <w:sz w:val="32"/>
          <w:szCs w:val="32"/>
        </w:rPr>
        <w:t xml:space="preserve">  </w:t>
      </w:r>
      <w:r>
        <w:rPr>
          <w:b/>
          <w:w w:val="99"/>
          <w:sz w:val="32"/>
          <w:szCs w:val="32"/>
        </w:rPr>
        <w:t>Profile</w:t>
      </w:r>
      <w:r>
        <w:rPr>
          <w:b/>
          <w:sz w:val="32"/>
          <w:szCs w:val="32"/>
        </w:rPr>
        <w:t xml:space="preserve"> </w:t>
      </w:r>
      <w:r>
        <w:rPr>
          <w:b/>
          <w:w w:val="99"/>
          <w:sz w:val="32"/>
          <w:szCs w:val="32"/>
        </w:rPr>
        <w:t>Problem</w:t>
      </w:r>
    </w:p>
    <w:p w:rsidR="00844CD9" w:rsidRDefault="00844CD9">
      <w:pPr>
        <w:spacing w:line="200" w:lineRule="exact"/>
      </w:pPr>
    </w:p>
    <w:p w:rsidR="00844CD9" w:rsidRDefault="00844CD9">
      <w:pPr>
        <w:spacing w:before="5" w:line="260" w:lineRule="exact"/>
        <w:rPr>
          <w:sz w:val="26"/>
          <w:szCs w:val="26"/>
        </w:rPr>
      </w:pPr>
    </w:p>
    <w:p w:rsidR="00844CD9" w:rsidRDefault="009B34D7">
      <w:pPr>
        <w:spacing w:line="360" w:lineRule="auto"/>
        <w:ind w:left="436" w:right="76" w:firstLine="60"/>
        <w:jc w:val="both"/>
        <w:rPr>
          <w:sz w:val="24"/>
          <w:szCs w:val="24"/>
        </w:rPr>
        <w:sectPr w:rsidR="00844CD9">
          <w:headerReference w:type="default" r:id="rId18"/>
          <w:pgSz w:w="12240" w:h="15840"/>
          <w:pgMar w:top="1480" w:right="1320" w:bottom="280" w:left="1720" w:header="0" w:footer="0" w:gutter="0"/>
          <w:cols w:space="720"/>
        </w:sectPr>
      </w:pPr>
      <w:r>
        <w:rPr>
          <w:sz w:val="24"/>
          <w:szCs w:val="24"/>
        </w:rPr>
        <w:t>Case  Management  Portal  is  a  digital  platform  where  customers  can  get  their  issues resolved easily within specific time period. This project will be helpful for service based companies  to  keep  track  of  their  customers  requirement  in  an  efficient  way.  Manually keeping track is a tedious task , this portal will allow service based companies to manage their client request in a secure, easier and efficient way. Using this portal customers and service providers can communicate with each other easily. Customers can clearly specify their requirement by adding case note along with description and other details. Various other features are also available using which  they can  get their requirement fulfilled in accurate way and more efficiently.</w:t>
      </w:r>
    </w:p>
    <w:p w:rsidR="00844CD9" w:rsidRDefault="00844CD9">
      <w:pPr>
        <w:spacing w:before="5" w:line="180" w:lineRule="exact"/>
        <w:rPr>
          <w:sz w:val="19"/>
          <w:szCs w:val="19"/>
        </w:rPr>
      </w:pPr>
    </w:p>
    <w:p w:rsidR="00844CD9" w:rsidRDefault="00844CD9">
      <w:pPr>
        <w:spacing w:line="200" w:lineRule="exact"/>
      </w:pPr>
    </w:p>
    <w:p w:rsidR="00844CD9" w:rsidRDefault="009B34D7">
      <w:pPr>
        <w:spacing w:before="18"/>
        <w:ind w:left="217" w:right="6458"/>
        <w:jc w:val="center"/>
        <w:rPr>
          <w:sz w:val="32"/>
          <w:szCs w:val="32"/>
        </w:rPr>
      </w:pPr>
      <w:r>
        <w:rPr>
          <w:b/>
          <w:w w:val="99"/>
          <w:sz w:val="32"/>
          <w:szCs w:val="32"/>
        </w:rPr>
        <w:t>3.Existing</w:t>
      </w:r>
      <w:r>
        <w:rPr>
          <w:b/>
          <w:sz w:val="32"/>
          <w:szCs w:val="32"/>
        </w:rPr>
        <w:t xml:space="preserve"> </w:t>
      </w:r>
      <w:r>
        <w:rPr>
          <w:b/>
          <w:w w:val="99"/>
          <w:sz w:val="32"/>
          <w:szCs w:val="32"/>
        </w:rPr>
        <w:t>System</w:t>
      </w:r>
    </w:p>
    <w:p w:rsidR="00844CD9" w:rsidRDefault="00844CD9">
      <w:pPr>
        <w:spacing w:line="200" w:lineRule="exact"/>
      </w:pPr>
    </w:p>
    <w:p w:rsidR="00844CD9" w:rsidRDefault="00844CD9">
      <w:pPr>
        <w:spacing w:before="9" w:line="260" w:lineRule="exact"/>
        <w:rPr>
          <w:sz w:val="26"/>
          <w:szCs w:val="26"/>
        </w:rPr>
      </w:pPr>
    </w:p>
    <w:p w:rsidR="00844CD9" w:rsidRDefault="009B34D7">
      <w:pPr>
        <w:ind w:left="428" w:right="6761"/>
        <w:jc w:val="both"/>
        <w:rPr>
          <w:sz w:val="28"/>
          <w:szCs w:val="28"/>
        </w:rPr>
      </w:pPr>
      <w:r>
        <w:rPr>
          <w:b/>
          <w:sz w:val="28"/>
          <w:szCs w:val="28"/>
        </w:rPr>
        <w:t>3.1 Introduction</w:t>
      </w:r>
    </w:p>
    <w:p w:rsidR="00844CD9" w:rsidRDefault="00844CD9">
      <w:pPr>
        <w:spacing w:line="200" w:lineRule="exact"/>
      </w:pPr>
    </w:p>
    <w:p w:rsidR="00844CD9" w:rsidRDefault="00844CD9">
      <w:pPr>
        <w:spacing w:before="4" w:line="260" w:lineRule="exact"/>
        <w:rPr>
          <w:sz w:val="26"/>
          <w:szCs w:val="26"/>
        </w:rPr>
      </w:pPr>
    </w:p>
    <w:p w:rsidR="00844CD9" w:rsidRDefault="009B34D7">
      <w:pPr>
        <w:spacing w:line="360" w:lineRule="auto"/>
        <w:ind w:left="436" w:right="60"/>
        <w:jc w:val="both"/>
        <w:rPr>
          <w:sz w:val="24"/>
          <w:szCs w:val="24"/>
        </w:rPr>
        <w:sectPr w:rsidR="00844CD9">
          <w:headerReference w:type="default" r:id="rId19"/>
          <w:pgSz w:w="12240" w:h="15840"/>
          <w:pgMar w:top="1480" w:right="1340" w:bottom="280" w:left="1720" w:header="0" w:footer="0" w:gutter="0"/>
          <w:cols w:space="720"/>
        </w:sectPr>
      </w:pPr>
      <w:r>
        <w:rPr>
          <w:sz w:val="24"/>
          <w:szCs w:val="24"/>
        </w:rPr>
        <w:t>Case management Portal will allow customers as well as service provider to keep track of request. It will allow customers to raise request to get their requirement fulfilled by service provider. Using this portal customers and service providers can communicate with each other easily. Customers can clearly specify their requirement by adding case note along with description and other details. Customers can directly contact to their service provider by creating case notes. It will allow service provider also to keep track of all the request generated by their customers and can also get their feedback for better performance</w:t>
      </w:r>
    </w:p>
    <w:p w:rsidR="00844CD9" w:rsidRDefault="009B34D7">
      <w:pPr>
        <w:spacing w:before="58"/>
        <w:ind w:left="100"/>
        <w:rPr>
          <w:sz w:val="28"/>
          <w:szCs w:val="28"/>
        </w:rPr>
      </w:pPr>
      <w:r>
        <w:rPr>
          <w:b/>
          <w:sz w:val="28"/>
          <w:szCs w:val="28"/>
        </w:rPr>
        <w:lastRenderedPageBreak/>
        <w:t>3.1About Software</w:t>
      </w:r>
    </w:p>
    <w:p w:rsidR="00844CD9" w:rsidRDefault="00844CD9">
      <w:pPr>
        <w:spacing w:line="200" w:lineRule="exact"/>
      </w:pPr>
    </w:p>
    <w:p w:rsidR="00844CD9" w:rsidRDefault="00844CD9">
      <w:pPr>
        <w:spacing w:before="4" w:line="260" w:lineRule="exact"/>
        <w:rPr>
          <w:sz w:val="26"/>
          <w:szCs w:val="26"/>
        </w:rPr>
      </w:pPr>
    </w:p>
    <w:p w:rsidR="00005FA2" w:rsidRDefault="009B34D7" w:rsidP="00C06755">
      <w:pPr>
        <w:spacing w:line="372" w:lineRule="auto"/>
        <w:ind w:left="456" w:right="74"/>
        <w:rPr>
          <w:sz w:val="24"/>
          <w:szCs w:val="24"/>
        </w:rPr>
      </w:pPr>
      <w:r>
        <w:rPr>
          <w:sz w:val="24"/>
          <w:szCs w:val="24"/>
        </w:rPr>
        <w:t>In this case Management por</w:t>
      </w:r>
      <w:r w:rsidR="008D58C3">
        <w:rPr>
          <w:sz w:val="24"/>
          <w:szCs w:val="24"/>
        </w:rPr>
        <w:t>tal there are three</w:t>
      </w:r>
      <w:r>
        <w:rPr>
          <w:sz w:val="24"/>
          <w:szCs w:val="24"/>
        </w:rPr>
        <w:t xml:space="preserve"> modules one for customers </w:t>
      </w:r>
      <w:r w:rsidR="008D58C3">
        <w:rPr>
          <w:sz w:val="24"/>
          <w:szCs w:val="24"/>
        </w:rPr>
        <w:t xml:space="preserve">,one for admin </w:t>
      </w:r>
      <w:r>
        <w:rPr>
          <w:sz w:val="24"/>
          <w:szCs w:val="24"/>
        </w:rPr>
        <w:t xml:space="preserve">and other for service provider. </w:t>
      </w:r>
    </w:p>
    <w:p w:rsidR="00005FA2" w:rsidRDefault="009B34D7" w:rsidP="00C06755">
      <w:pPr>
        <w:spacing w:line="372" w:lineRule="auto"/>
        <w:ind w:left="456" w:right="74"/>
        <w:rPr>
          <w:sz w:val="24"/>
          <w:szCs w:val="24"/>
        </w:rPr>
      </w:pPr>
      <w:r>
        <w:rPr>
          <w:sz w:val="24"/>
          <w:szCs w:val="24"/>
        </w:rPr>
        <w:t xml:space="preserve">In first Module customer can generate a request by creating a case note. </w:t>
      </w:r>
    </w:p>
    <w:p w:rsidR="00844CD9" w:rsidRDefault="009B34D7" w:rsidP="00C06755">
      <w:pPr>
        <w:spacing w:line="372" w:lineRule="auto"/>
        <w:ind w:left="456" w:right="74"/>
        <w:rPr>
          <w:sz w:val="24"/>
          <w:szCs w:val="24"/>
        </w:rPr>
      </w:pPr>
      <w:r>
        <w:rPr>
          <w:b/>
          <w:sz w:val="24"/>
          <w:szCs w:val="24"/>
        </w:rPr>
        <w:t xml:space="preserve">Raise Request </w:t>
      </w:r>
      <w:r>
        <w:rPr>
          <w:b/>
          <w:i/>
          <w:color w:val="2D74B5"/>
          <w:sz w:val="24"/>
          <w:szCs w:val="24"/>
        </w:rPr>
        <w:t>–</w:t>
      </w:r>
      <w:r>
        <w:rPr>
          <w:color w:val="000000"/>
          <w:sz w:val="24"/>
          <w:szCs w:val="24"/>
        </w:rPr>
        <w:t>A pop up dialog box will open on clicking Raise Request Tab. This dialog box  will  contain  a  form  which  will  allow  customers  to  raise  a  request  for  getting</w:t>
      </w:r>
      <w:r w:rsidR="00C06755">
        <w:rPr>
          <w:sz w:val="24"/>
          <w:szCs w:val="24"/>
        </w:rPr>
        <w:t xml:space="preserve">  </w:t>
      </w:r>
      <w:r>
        <w:rPr>
          <w:sz w:val="24"/>
          <w:szCs w:val="24"/>
        </w:rPr>
        <w:t>authorization  to  use  this  portal.  On  submitting  the  form</w:t>
      </w:r>
      <w:r w:rsidR="00C06755">
        <w:rPr>
          <w:sz w:val="24"/>
          <w:szCs w:val="24"/>
        </w:rPr>
        <w:t xml:space="preserve"> admin</w:t>
      </w:r>
      <w:r>
        <w:rPr>
          <w:sz w:val="24"/>
          <w:szCs w:val="24"/>
        </w:rPr>
        <w:t xml:space="preserve">  will  receive  request  to  create</w:t>
      </w:r>
      <w:r w:rsidR="00C06755">
        <w:rPr>
          <w:sz w:val="24"/>
          <w:szCs w:val="24"/>
        </w:rPr>
        <w:t xml:space="preserve"> </w:t>
      </w:r>
      <w:r>
        <w:rPr>
          <w:sz w:val="24"/>
          <w:szCs w:val="24"/>
        </w:rPr>
        <w:t>credentials for customer.</w:t>
      </w:r>
      <w:r>
        <w:rPr>
          <w:color w:val="000000"/>
          <w:sz w:val="24"/>
          <w:szCs w:val="24"/>
        </w:rPr>
        <w:t>.</w:t>
      </w:r>
    </w:p>
    <w:p w:rsidR="00844CD9" w:rsidRDefault="009B34D7">
      <w:pPr>
        <w:spacing w:before="44"/>
        <w:ind w:left="456" w:right="3829"/>
        <w:jc w:val="both"/>
        <w:rPr>
          <w:sz w:val="24"/>
          <w:szCs w:val="24"/>
        </w:rPr>
      </w:pPr>
      <w:r>
        <w:rPr>
          <w:b/>
          <w:sz w:val="24"/>
          <w:szCs w:val="24"/>
        </w:rPr>
        <w:t>About</w:t>
      </w:r>
      <w:r>
        <w:rPr>
          <w:b/>
          <w:i/>
          <w:color w:val="2D74B5"/>
          <w:sz w:val="24"/>
          <w:szCs w:val="24"/>
        </w:rPr>
        <w:t xml:space="preserve">– </w:t>
      </w:r>
      <w:r>
        <w:rPr>
          <w:color w:val="000000"/>
          <w:sz w:val="24"/>
          <w:szCs w:val="24"/>
        </w:rPr>
        <w:t>The details of the admins is provided here.</w:t>
      </w:r>
    </w:p>
    <w:p w:rsidR="00844CD9" w:rsidRDefault="00844CD9">
      <w:pPr>
        <w:spacing w:before="8" w:line="160" w:lineRule="exact"/>
        <w:rPr>
          <w:sz w:val="17"/>
          <w:szCs w:val="17"/>
        </w:rPr>
      </w:pPr>
    </w:p>
    <w:p w:rsidR="00844CD9" w:rsidRDefault="009B34D7">
      <w:pPr>
        <w:spacing w:line="359" w:lineRule="auto"/>
        <w:ind w:left="456" w:right="77"/>
        <w:rPr>
          <w:sz w:val="24"/>
          <w:szCs w:val="24"/>
        </w:rPr>
      </w:pPr>
      <w:r>
        <w:rPr>
          <w:b/>
          <w:sz w:val="24"/>
          <w:szCs w:val="24"/>
        </w:rPr>
        <w:t>Contact</w:t>
      </w:r>
      <w:r>
        <w:rPr>
          <w:b/>
          <w:i/>
          <w:color w:val="2D74B5"/>
          <w:sz w:val="24"/>
          <w:szCs w:val="24"/>
        </w:rPr>
        <w:t xml:space="preserve">– </w:t>
      </w:r>
      <w:r>
        <w:rPr>
          <w:color w:val="000000"/>
          <w:sz w:val="24"/>
          <w:szCs w:val="24"/>
        </w:rPr>
        <w:t>The Contact details of the admins is provided here mail can also be sent from here containing message by user.</w:t>
      </w:r>
    </w:p>
    <w:p w:rsidR="00844CD9" w:rsidRDefault="009B34D7">
      <w:pPr>
        <w:spacing w:before="48"/>
        <w:ind w:left="456" w:right="1670"/>
        <w:jc w:val="both"/>
        <w:rPr>
          <w:sz w:val="24"/>
          <w:szCs w:val="24"/>
        </w:rPr>
      </w:pPr>
      <w:r>
        <w:rPr>
          <w:b/>
          <w:sz w:val="24"/>
          <w:szCs w:val="24"/>
        </w:rPr>
        <w:t>Home</w:t>
      </w:r>
      <w:r>
        <w:rPr>
          <w:b/>
          <w:i/>
          <w:color w:val="2D74B5"/>
          <w:sz w:val="24"/>
          <w:szCs w:val="24"/>
        </w:rPr>
        <w:t xml:space="preserve">– </w:t>
      </w:r>
      <w:r>
        <w:rPr>
          <w:color w:val="000000"/>
          <w:sz w:val="24"/>
          <w:szCs w:val="24"/>
        </w:rPr>
        <w:t>On clicking the Home tab user will be redirected to landing page.</w:t>
      </w:r>
    </w:p>
    <w:p w:rsidR="00844CD9" w:rsidRDefault="00844CD9">
      <w:pPr>
        <w:spacing w:before="8" w:line="160" w:lineRule="exact"/>
        <w:rPr>
          <w:sz w:val="17"/>
          <w:szCs w:val="17"/>
        </w:rPr>
      </w:pPr>
    </w:p>
    <w:p w:rsidR="00844CD9" w:rsidRDefault="009B34D7">
      <w:pPr>
        <w:spacing w:line="359" w:lineRule="auto"/>
        <w:ind w:left="456" w:right="85"/>
        <w:rPr>
          <w:sz w:val="24"/>
          <w:szCs w:val="24"/>
        </w:rPr>
      </w:pPr>
      <w:r>
        <w:rPr>
          <w:b/>
          <w:sz w:val="24"/>
          <w:szCs w:val="24"/>
        </w:rPr>
        <w:t>Login</w:t>
      </w:r>
      <w:r>
        <w:rPr>
          <w:b/>
          <w:i/>
          <w:color w:val="2D74B5"/>
          <w:sz w:val="24"/>
          <w:szCs w:val="24"/>
        </w:rPr>
        <w:t xml:space="preserve">– </w:t>
      </w:r>
      <w:r>
        <w:rPr>
          <w:color w:val="000000"/>
          <w:sz w:val="24"/>
          <w:szCs w:val="24"/>
        </w:rPr>
        <w:t>On clicking the Login tab pop up dialog box will open which will allow customer to login to the portal using credentials.</w:t>
      </w:r>
    </w:p>
    <w:p w:rsidR="00844CD9" w:rsidRDefault="009B34D7">
      <w:pPr>
        <w:spacing w:before="48" w:line="359" w:lineRule="auto"/>
        <w:ind w:left="456" w:right="81"/>
        <w:jc w:val="both"/>
        <w:rPr>
          <w:sz w:val="24"/>
          <w:szCs w:val="24"/>
        </w:rPr>
      </w:pPr>
      <w:r>
        <w:rPr>
          <w:b/>
          <w:sz w:val="24"/>
          <w:szCs w:val="24"/>
        </w:rPr>
        <w:t xml:space="preserve">Create new case note </w:t>
      </w:r>
      <w:r>
        <w:rPr>
          <w:b/>
          <w:i/>
          <w:color w:val="2D74B5"/>
          <w:sz w:val="24"/>
          <w:szCs w:val="24"/>
        </w:rPr>
        <w:t xml:space="preserve">– </w:t>
      </w:r>
      <w:r>
        <w:rPr>
          <w:color w:val="000000"/>
          <w:sz w:val="24"/>
          <w:szCs w:val="24"/>
        </w:rPr>
        <w:t>On clicking the new note button a form will be displayed which will allow customers to add their request along with description and other details. A case id will be generated automatically whenever customer create new note.</w:t>
      </w:r>
    </w:p>
    <w:p w:rsidR="00844CD9" w:rsidRDefault="009B34D7">
      <w:pPr>
        <w:spacing w:before="48" w:line="359" w:lineRule="auto"/>
        <w:ind w:left="456" w:right="84"/>
        <w:rPr>
          <w:sz w:val="24"/>
          <w:szCs w:val="24"/>
        </w:rPr>
      </w:pPr>
      <w:r>
        <w:rPr>
          <w:b/>
          <w:sz w:val="24"/>
          <w:szCs w:val="24"/>
        </w:rPr>
        <w:t xml:space="preserve">Updating case note </w:t>
      </w:r>
      <w:r>
        <w:rPr>
          <w:b/>
          <w:i/>
          <w:color w:val="2D74B5"/>
          <w:sz w:val="24"/>
          <w:szCs w:val="24"/>
        </w:rPr>
        <w:t xml:space="preserve">– </w:t>
      </w:r>
      <w:r>
        <w:rPr>
          <w:color w:val="000000"/>
          <w:sz w:val="24"/>
          <w:szCs w:val="24"/>
        </w:rPr>
        <w:t>On clicking the update note button a form will be displayed which will allow customers to change their request details.</w:t>
      </w:r>
    </w:p>
    <w:p w:rsidR="00844CD9" w:rsidRDefault="009B34D7">
      <w:pPr>
        <w:spacing w:before="45" w:line="360" w:lineRule="auto"/>
        <w:ind w:left="456" w:right="82"/>
        <w:rPr>
          <w:sz w:val="24"/>
          <w:szCs w:val="24"/>
        </w:rPr>
      </w:pPr>
      <w:r>
        <w:rPr>
          <w:b/>
          <w:sz w:val="24"/>
          <w:szCs w:val="24"/>
        </w:rPr>
        <w:t xml:space="preserve">Delete  case  note  </w:t>
      </w:r>
      <w:r>
        <w:rPr>
          <w:b/>
          <w:i/>
          <w:color w:val="2D74B5"/>
          <w:sz w:val="24"/>
          <w:szCs w:val="24"/>
        </w:rPr>
        <w:t xml:space="preserve">– </w:t>
      </w:r>
      <w:r>
        <w:rPr>
          <w:color w:val="000000"/>
          <w:sz w:val="24"/>
          <w:szCs w:val="24"/>
        </w:rPr>
        <w:t>On  clicking  the  delete  note  button  particular  note  will  get  deleted permanently.</w:t>
      </w:r>
    </w:p>
    <w:p w:rsidR="00844CD9" w:rsidRDefault="009B34D7">
      <w:pPr>
        <w:spacing w:before="48" w:line="354" w:lineRule="auto"/>
        <w:ind w:left="456" w:right="84"/>
        <w:rPr>
          <w:sz w:val="22"/>
          <w:szCs w:val="22"/>
        </w:rPr>
      </w:pPr>
      <w:r>
        <w:rPr>
          <w:b/>
          <w:sz w:val="24"/>
          <w:szCs w:val="24"/>
        </w:rPr>
        <w:t xml:space="preserve">View Request – </w:t>
      </w:r>
      <w:r>
        <w:rPr>
          <w:sz w:val="22"/>
          <w:szCs w:val="22"/>
        </w:rPr>
        <w:t>After Customer Logs In they will be redirected to page where they can view all request.</w:t>
      </w:r>
    </w:p>
    <w:p w:rsidR="00C06755" w:rsidRDefault="00C06755" w:rsidP="00C06755">
      <w:pPr>
        <w:spacing w:before="45" w:line="360" w:lineRule="auto"/>
        <w:ind w:left="456" w:right="82"/>
        <w:rPr>
          <w:color w:val="000000"/>
          <w:sz w:val="24"/>
          <w:szCs w:val="24"/>
        </w:rPr>
      </w:pPr>
      <w:r>
        <w:rPr>
          <w:b/>
          <w:sz w:val="24"/>
          <w:szCs w:val="24"/>
        </w:rPr>
        <w:t>Add Document -</w:t>
      </w:r>
      <w:r>
        <w:rPr>
          <w:sz w:val="22"/>
          <w:szCs w:val="22"/>
        </w:rPr>
        <w:t xml:space="preserve"> </w:t>
      </w:r>
      <w:r>
        <w:rPr>
          <w:color w:val="000000"/>
          <w:sz w:val="24"/>
          <w:szCs w:val="24"/>
        </w:rPr>
        <w:t xml:space="preserve">On  clicking  the  add  ducumnet button  a pop up will be displayed which will allow users to add documents </w:t>
      </w:r>
    </w:p>
    <w:p w:rsidR="00C06755" w:rsidRDefault="00C06755" w:rsidP="00C06755">
      <w:pPr>
        <w:spacing w:before="45" w:line="360" w:lineRule="auto"/>
        <w:ind w:left="456" w:right="82"/>
        <w:rPr>
          <w:sz w:val="24"/>
          <w:szCs w:val="24"/>
        </w:rPr>
      </w:pPr>
      <w:r>
        <w:rPr>
          <w:b/>
          <w:sz w:val="24"/>
          <w:szCs w:val="24"/>
        </w:rPr>
        <w:t>Show Files –</w:t>
      </w:r>
      <w:r>
        <w:rPr>
          <w:sz w:val="24"/>
          <w:szCs w:val="24"/>
        </w:rPr>
        <w:t xml:space="preserve"> This will list all the file uploaded by user</w:t>
      </w:r>
    </w:p>
    <w:p w:rsidR="00C06755" w:rsidRPr="00C06755" w:rsidRDefault="00C06755" w:rsidP="00C06755">
      <w:pPr>
        <w:spacing w:before="45" w:line="360" w:lineRule="auto"/>
        <w:ind w:left="456" w:right="82"/>
        <w:rPr>
          <w:sz w:val="24"/>
          <w:szCs w:val="24"/>
        </w:rPr>
      </w:pPr>
      <w:r>
        <w:rPr>
          <w:b/>
          <w:sz w:val="24"/>
          <w:szCs w:val="24"/>
        </w:rPr>
        <w:t>Download Files -</w:t>
      </w:r>
      <w:r>
        <w:rPr>
          <w:sz w:val="24"/>
          <w:szCs w:val="24"/>
        </w:rPr>
        <w:t xml:space="preserve">  On clicking the name of file displayed in show file view , file will get downloaded.</w:t>
      </w:r>
    </w:p>
    <w:p w:rsidR="00844CD9" w:rsidRDefault="009B34D7">
      <w:pPr>
        <w:spacing w:before="15"/>
        <w:ind w:left="460" w:right="1730"/>
        <w:jc w:val="both"/>
        <w:rPr>
          <w:sz w:val="22"/>
          <w:szCs w:val="22"/>
        </w:rPr>
        <w:sectPr w:rsidR="00844CD9">
          <w:headerReference w:type="default" r:id="rId20"/>
          <w:pgSz w:w="12240" w:h="15840"/>
          <w:pgMar w:top="1380" w:right="1320" w:bottom="280" w:left="1700" w:header="0" w:footer="0" w:gutter="0"/>
          <w:cols w:space="720"/>
        </w:sectPr>
      </w:pPr>
      <w:r>
        <w:rPr>
          <w:b/>
          <w:sz w:val="24"/>
          <w:szCs w:val="24"/>
        </w:rPr>
        <w:t xml:space="preserve">Log Out– </w:t>
      </w:r>
      <w:r>
        <w:rPr>
          <w:sz w:val="22"/>
          <w:szCs w:val="22"/>
        </w:rPr>
        <w:t>On click Log Out Tab Customer will be logged off from this portal.</w:t>
      </w:r>
    </w:p>
    <w:p w:rsidR="00844CD9" w:rsidRDefault="009B34D7">
      <w:pPr>
        <w:spacing w:before="74"/>
        <w:ind w:left="501"/>
        <w:rPr>
          <w:sz w:val="22"/>
          <w:szCs w:val="22"/>
        </w:rPr>
      </w:pPr>
      <w:r>
        <w:rPr>
          <w:sz w:val="24"/>
          <w:szCs w:val="24"/>
        </w:rPr>
        <w:lastRenderedPageBreak/>
        <w:t xml:space="preserve">In Second </w:t>
      </w:r>
      <w:r w:rsidR="001E03C6">
        <w:rPr>
          <w:sz w:val="22"/>
          <w:szCs w:val="22"/>
        </w:rPr>
        <w:t xml:space="preserve">Module service provider </w:t>
      </w:r>
      <w:r>
        <w:rPr>
          <w:sz w:val="22"/>
          <w:szCs w:val="22"/>
        </w:rPr>
        <w:t>can update status of request.</w:t>
      </w:r>
    </w:p>
    <w:p w:rsidR="00844CD9" w:rsidRDefault="00844CD9">
      <w:pPr>
        <w:spacing w:before="2" w:line="200" w:lineRule="exact"/>
      </w:pPr>
    </w:p>
    <w:p w:rsidR="00844CD9" w:rsidRDefault="009B34D7">
      <w:pPr>
        <w:ind w:left="542"/>
        <w:rPr>
          <w:sz w:val="22"/>
          <w:szCs w:val="22"/>
        </w:rPr>
      </w:pPr>
      <w:r>
        <w:rPr>
          <w:b/>
          <w:sz w:val="24"/>
          <w:szCs w:val="24"/>
        </w:rPr>
        <w:t xml:space="preserve">Login – </w:t>
      </w:r>
      <w:r>
        <w:rPr>
          <w:sz w:val="22"/>
          <w:szCs w:val="22"/>
        </w:rPr>
        <w:t>On click Login Tab Service Providers can  get themselves authenticated to use the portal.</w:t>
      </w:r>
    </w:p>
    <w:p w:rsidR="00844CD9" w:rsidRDefault="00844CD9">
      <w:pPr>
        <w:spacing w:before="9" w:line="180" w:lineRule="exact"/>
        <w:rPr>
          <w:sz w:val="19"/>
          <w:szCs w:val="19"/>
        </w:rPr>
      </w:pPr>
    </w:p>
    <w:p w:rsidR="00844CD9" w:rsidRDefault="009B34D7">
      <w:pPr>
        <w:ind w:left="542"/>
        <w:rPr>
          <w:sz w:val="22"/>
          <w:szCs w:val="22"/>
        </w:rPr>
      </w:pPr>
      <w:r>
        <w:rPr>
          <w:b/>
          <w:sz w:val="24"/>
          <w:szCs w:val="24"/>
        </w:rPr>
        <w:t xml:space="preserve">Home– </w:t>
      </w:r>
      <w:r>
        <w:rPr>
          <w:sz w:val="22"/>
          <w:szCs w:val="22"/>
        </w:rPr>
        <w:t>On clicking Home tab service providers will be redirected to landing page.</w:t>
      </w:r>
    </w:p>
    <w:p w:rsidR="00844CD9" w:rsidRDefault="00844CD9">
      <w:pPr>
        <w:spacing w:before="9" w:line="180" w:lineRule="exact"/>
        <w:rPr>
          <w:sz w:val="19"/>
          <w:szCs w:val="19"/>
        </w:rPr>
      </w:pPr>
    </w:p>
    <w:p w:rsidR="00844CD9" w:rsidRDefault="009B34D7">
      <w:pPr>
        <w:ind w:left="542"/>
        <w:rPr>
          <w:sz w:val="22"/>
          <w:szCs w:val="22"/>
        </w:rPr>
      </w:pPr>
      <w:r>
        <w:rPr>
          <w:b/>
          <w:sz w:val="24"/>
          <w:szCs w:val="24"/>
        </w:rPr>
        <w:t xml:space="preserve">View Request – </w:t>
      </w:r>
      <w:r>
        <w:rPr>
          <w:sz w:val="22"/>
          <w:szCs w:val="22"/>
        </w:rPr>
        <w:t>After user Logs In they will be redirected to page where they can view all requests.</w:t>
      </w:r>
    </w:p>
    <w:p w:rsidR="00844CD9" w:rsidRDefault="00844CD9">
      <w:pPr>
        <w:spacing w:before="4" w:line="120" w:lineRule="exact"/>
        <w:rPr>
          <w:sz w:val="13"/>
          <w:szCs w:val="13"/>
        </w:rPr>
      </w:pPr>
    </w:p>
    <w:p w:rsidR="00844CD9" w:rsidRDefault="009B34D7">
      <w:pPr>
        <w:ind w:left="552"/>
        <w:rPr>
          <w:sz w:val="24"/>
          <w:szCs w:val="24"/>
        </w:rPr>
      </w:pPr>
      <w:r>
        <w:rPr>
          <w:b/>
          <w:sz w:val="24"/>
          <w:szCs w:val="24"/>
        </w:rPr>
        <w:t>Update Status</w:t>
      </w:r>
      <w:r>
        <w:rPr>
          <w:b/>
          <w:i/>
          <w:sz w:val="24"/>
          <w:szCs w:val="24"/>
        </w:rPr>
        <w:t>–</w:t>
      </w:r>
      <w:r>
        <w:rPr>
          <w:sz w:val="24"/>
          <w:szCs w:val="24"/>
        </w:rPr>
        <w:t>On click Update tab Service Provider can update the status of request.</w:t>
      </w:r>
    </w:p>
    <w:p w:rsidR="00844CD9" w:rsidRDefault="00844CD9">
      <w:pPr>
        <w:spacing w:before="9" w:line="180" w:lineRule="exact"/>
        <w:rPr>
          <w:sz w:val="19"/>
          <w:szCs w:val="19"/>
        </w:rPr>
      </w:pPr>
    </w:p>
    <w:p w:rsidR="00844CD9" w:rsidRDefault="00A517D6" w:rsidP="00A517D6">
      <w:pPr>
        <w:rPr>
          <w:sz w:val="24"/>
          <w:szCs w:val="24"/>
        </w:rPr>
      </w:pPr>
      <w:r>
        <w:rPr>
          <w:b/>
          <w:sz w:val="24"/>
          <w:szCs w:val="24"/>
        </w:rPr>
        <w:t xml:space="preserve">         </w:t>
      </w:r>
      <w:r w:rsidR="009B34D7">
        <w:rPr>
          <w:b/>
          <w:sz w:val="24"/>
          <w:szCs w:val="24"/>
        </w:rPr>
        <w:t>Give Rights</w:t>
      </w:r>
      <w:r w:rsidR="009B34D7">
        <w:rPr>
          <w:b/>
          <w:i/>
          <w:sz w:val="24"/>
          <w:szCs w:val="24"/>
        </w:rPr>
        <w:t>–</w:t>
      </w:r>
      <w:r w:rsidR="009B34D7">
        <w:rPr>
          <w:sz w:val="24"/>
          <w:szCs w:val="24"/>
        </w:rPr>
        <w:t>Create credentials for service provider and send it via email id.</w:t>
      </w:r>
    </w:p>
    <w:p w:rsidR="00A517D6" w:rsidRPr="00A517D6" w:rsidRDefault="00A517D6" w:rsidP="00A517D6">
      <w:pPr>
        <w:spacing w:before="45" w:line="360" w:lineRule="auto"/>
        <w:ind w:left="456" w:right="82"/>
        <w:rPr>
          <w:b/>
          <w:sz w:val="24"/>
          <w:szCs w:val="24"/>
        </w:rPr>
      </w:pPr>
      <w:r>
        <w:rPr>
          <w:b/>
          <w:sz w:val="24"/>
          <w:szCs w:val="24"/>
        </w:rPr>
        <w:t xml:space="preserve">  Show Files –</w:t>
      </w:r>
      <w:r>
        <w:rPr>
          <w:sz w:val="24"/>
          <w:szCs w:val="24"/>
        </w:rPr>
        <w:t xml:space="preserve"> This will list all the file uploaded by user</w:t>
      </w:r>
    </w:p>
    <w:p w:rsidR="001E03C6" w:rsidRDefault="00A517D6" w:rsidP="001E03C6">
      <w:pPr>
        <w:spacing w:before="45" w:line="360" w:lineRule="auto"/>
        <w:ind w:left="456" w:right="82"/>
        <w:rPr>
          <w:sz w:val="24"/>
          <w:szCs w:val="24"/>
        </w:rPr>
      </w:pPr>
      <w:r>
        <w:rPr>
          <w:b/>
          <w:sz w:val="24"/>
          <w:szCs w:val="24"/>
        </w:rPr>
        <w:t xml:space="preserve">  Download Files -</w:t>
      </w:r>
      <w:r>
        <w:rPr>
          <w:sz w:val="24"/>
          <w:szCs w:val="24"/>
        </w:rPr>
        <w:t xml:space="preserve"> On clicking the name of file displayed in show</w:t>
      </w:r>
      <w:r w:rsidR="001E03C6">
        <w:rPr>
          <w:sz w:val="24"/>
          <w:szCs w:val="24"/>
        </w:rPr>
        <w:t xml:space="preserve"> file view,</w:t>
      </w:r>
      <w:r>
        <w:rPr>
          <w:sz w:val="24"/>
          <w:szCs w:val="24"/>
        </w:rPr>
        <w:t xml:space="preserve">file will get            </w:t>
      </w:r>
      <w:r w:rsidR="001E03C6">
        <w:rPr>
          <w:sz w:val="24"/>
          <w:szCs w:val="24"/>
        </w:rPr>
        <w:t xml:space="preserve">              </w:t>
      </w:r>
      <w:r>
        <w:rPr>
          <w:sz w:val="24"/>
          <w:szCs w:val="24"/>
        </w:rPr>
        <w:t>downloaded.</w:t>
      </w:r>
    </w:p>
    <w:p w:rsidR="00844CD9" w:rsidRPr="001E03C6" w:rsidRDefault="001E03C6" w:rsidP="001E03C6">
      <w:pPr>
        <w:spacing w:before="45" w:line="360" w:lineRule="auto"/>
        <w:ind w:left="456" w:right="82"/>
        <w:rPr>
          <w:sz w:val="24"/>
          <w:szCs w:val="24"/>
        </w:rPr>
      </w:pPr>
      <w:r>
        <w:rPr>
          <w:b/>
          <w:sz w:val="24"/>
          <w:szCs w:val="24"/>
        </w:rPr>
        <w:t xml:space="preserve">  </w:t>
      </w:r>
      <w:r w:rsidR="009B34D7">
        <w:rPr>
          <w:b/>
          <w:sz w:val="24"/>
          <w:szCs w:val="24"/>
        </w:rPr>
        <w:t xml:space="preserve">Log out – </w:t>
      </w:r>
      <w:r w:rsidR="009B34D7">
        <w:rPr>
          <w:rFonts w:ascii="Calibri" w:eastAsia="Calibri" w:hAnsi="Calibri" w:cs="Calibri"/>
          <w:sz w:val="24"/>
          <w:szCs w:val="24"/>
        </w:rPr>
        <w:t>The user will logged out of their profile.</w:t>
      </w:r>
    </w:p>
    <w:p w:rsidR="00844CD9" w:rsidRDefault="00844CD9">
      <w:pPr>
        <w:spacing w:before="6" w:line="100" w:lineRule="exact"/>
        <w:rPr>
          <w:sz w:val="11"/>
          <w:szCs w:val="11"/>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1E03C6" w:rsidRDefault="001E03C6" w:rsidP="001E03C6">
      <w:pPr>
        <w:spacing w:before="74"/>
        <w:ind w:left="501"/>
        <w:rPr>
          <w:sz w:val="22"/>
          <w:szCs w:val="22"/>
        </w:rPr>
      </w:pPr>
      <w:r>
        <w:rPr>
          <w:sz w:val="24"/>
          <w:szCs w:val="24"/>
        </w:rPr>
        <w:t xml:space="preserve">In Third </w:t>
      </w:r>
      <w:r>
        <w:rPr>
          <w:sz w:val="22"/>
          <w:szCs w:val="22"/>
        </w:rPr>
        <w:t>Module admin module can grant access requests</w:t>
      </w:r>
    </w:p>
    <w:p w:rsidR="001E03C6" w:rsidRDefault="001E03C6" w:rsidP="001E03C6">
      <w:pPr>
        <w:spacing w:before="4" w:line="200" w:lineRule="exact"/>
      </w:pPr>
    </w:p>
    <w:p w:rsidR="001E03C6" w:rsidRDefault="00DE6446" w:rsidP="00DE6446">
      <w:pPr>
        <w:rPr>
          <w:sz w:val="22"/>
          <w:szCs w:val="22"/>
        </w:rPr>
      </w:pPr>
      <w:r>
        <w:t xml:space="preserve">           </w:t>
      </w:r>
      <w:r w:rsidR="001E03C6">
        <w:rPr>
          <w:b/>
          <w:sz w:val="24"/>
          <w:szCs w:val="24"/>
        </w:rPr>
        <w:t xml:space="preserve">Login – </w:t>
      </w:r>
      <w:r w:rsidR="001E03C6">
        <w:rPr>
          <w:sz w:val="22"/>
          <w:szCs w:val="22"/>
        </w:rPr>
        <w:t>On click Login Tab Service Providers can  get themselves authenticated to use the portal.</w:t>
      </w:r>
    </w:p>
    <w:p w:rsidR="001E03C6" w:rsidRDefault="001E03C6" w:rsidP="001E03C6">
      <w:pPr>
        <w:spacing w:before="9" w:line="180" w:lineRule="exact"/>
        <w:rPr>
          <w:sz w:val="19"/>
          <w:szCs w:val="19"/>
        </w:rPr>
      </w:pPr>
    </w:p>
    <w:p w:rsidR="001E03C6" w:rsidRDefault="001E03C6" w:rsidP="001E03C6">
      <w:pPr>
        <w:ind w:left="542"/>
        <w:rPr>
          <w:sz w:val="22"/>
          <w:szCs w:val="22"/>
        </w:rPr>
      </w:pPr>
      <w:r>
        <w:rPr>
          <w:b/>
          <w:sz w:val="24"/>
          <w:szCs w:val="24"/>
        </w:rPr>
        <w:t xml:space="preserve">Home– </w:t>
      </w:r>
      <w:r>
        <w:rPr>
          <w:sz w:val="22"/>
          <w:szCs w:val="22"/>
        </w:rPr>
        <w:t>On clicking Home tab service providers will be redirected to landing page.</w:t>
      </w:r>
    </w:p>
    <w:p w:rsidR="001E03C6" w:rsidRDefault="001E03C6" w:rsidP="001E03C6">
      <w:pPr>
        <w:spacing w:before="9" w:line="180" w:lineRule="exact"/>
        <w:rPr>
          <w:sz w:val="19"/>
          <w:szCs w:val="19"/>
        </w:rPr>
      </w:pPr>
    </w:p>
    <w:p w:rsidR="001E03C6" w:rsidRDefault="001E03C6" w:rsidP="001E03C6">
      <w:pPr>
        <w:ind w:left="542"/>
        <w:rPr>
          <w:sz w:val="22"/>
          <w:szCs w:val="22"/>
        </w:rPr>
      </w:pPr>
      <w:r>
        <w:rPr>
          <w:b/>
          <w:sz w:val="24"/>
          <w:szCs w:val="24"/>
        </w:rPr>
        <w:t xml:space="preserve">View Access  Request – </w:t>
      </w:r>
      <w:r>
        <w:rPr>
          <w:sz w:val="22"/>
          <w:szCs w:val="22"/>
        </w:rPr>
        <w:t>After user Logs In they will be redirected to page where they can view all requests.</w:t>
      </w:r>
    </w:p>
    <w:p w:rsidR="001E03C6" w:rsidRDefault="001E03C6" w:rsidP="001E03C6">
      <w:pPr>
        <w:ind w:left="542"/>
        <w:rPr>
          <w:sz w:val="22"/>
          <w:szCs w:val="22"/>
        </w:rPr>
      </w:pPr>
      <w:r>
        <w:rPr>
          <w:b/>
          <w:sz w:val="24"/>
          <w:szCs w:val="24"/>
        </w:rPr>
        <w:t>Download Document-</w:t>
      </w:r>
      <w:r>
        <w:rPr>
          <w:sz w:val="22"/>
          <w:szCs w:val="22"/>
        </w:rPr>
        <w:t xml:space="preserve"> On clicking download icon , details of all the case notes can be downloaded in form of excel.</w:t>
      </w:r>
    </w:p>
    <w:p w:rsidR="001E03C6" w:rsidRDefault="001E03C6" w:rsidP="001E03C6">
      <w:pPr>
        <w:rPr>
          <w:rFonts w:ascii="Calibri" w:eastAsia="Calibri" w:hAnsi="Calibri" w:cs="Calibri"/>
          <w:sz w:val="24"/>
          <w:szCs w:val="24"/>
        </w:rPr>
      </w:pPr>
      <w:r>
        <w:rPr>
          <w:sz w:val="13"/>
          <w:szCs w:val="13"/>
        </w:rPr>
        <w:t xml:space="preserve">                 </w:t>
      </w:r>
      <w:r>
        <w:rPr>
          <w:b/>
          <w:sz w:val="24"/>
          <w:szCs w:val="24"/>
        </w:rPr>
        <w:t xml:space="preserve">Log out – </w:t>
      </w:r>
      <w:r>
        <w:rPr>
          <w:rFonts w:ascii="Calibri" w:eastAsia="Calibri" w:hAnsi="Calibri" w:cs="Calibri"/>
          <w:sz w:val="24"/>
          <w:szCs w:val="24"/>
        </w:rPr>
        <w:t>The user will logged out of their profile.</w:t>
      </w:r>
    </w:p>
    <w:p w:rsidR="001E03C6" w:rsidRDefault="001E03C6" w:rsidP="001E03C6">
      <w:pPr>
        <w:spacing w:before="6" w:line="100" w:lineRule="exact"/>
        <w:rPr>
          <w:sz w:val="11"/>
          <w:szCs w:val="11"/>
        </w:rPr>
      </w:pPr>
    </w:p>
    <w:p w:rsidR="00844CD9" w:rsidRDefault="00844CD9">
      <w:pPr>
        <w:spacing w:line="200" w:lineRule="exact"/>
      </w:pPr>
    </w:p>
    <w:p w:rsidR="00844CD9" w:rsidRDefault="009B34D7">
      <w:pPr>
        <w:spacing w:before="29"/>
        <w:ind w:left="100"/>
        <w:rPr>
          <w:sz w:val="24"/>
          <w:szCs w:val="24"/>
        </w:rPr>
      </w:pPr>
      <w:r>
        <w:rPr>
          <w:sz w:val="24"/>
          <w:szCs w:val="24"/>
        </w:rPr>
        <w:t>.</w:t>
      </w:r>
    </w:p>
    <w:p w:rsidR="00844CD9" w:rsidRDefault="00844CD9">
      <w:pPr>
        <w:spacing w:before="7" w:line="100" w:lineRule="exact"/>
        <w:rPr>
          <w:sz w:val="11"/>
          <w:szCs w:val="11"/>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B34D7">
      <w:pPr>
        <w:ind w:left="100"/>
        <w:rPr>
          <w:sz w:val="22"/>
          <w:szCs w:val="22"/>
        </w:rPr>
        <w:sectPr w:rsidR="00844CD9">
          <w:headerReference w:type="default" r:id="rId21"/>
          <w:pgSz w:w="12240" w:h="15840"/>
          <w:pgMar w:top="1360" w:right="1320" w:bottom="280" w:left="1340" w:header="0" w:footer="0" w:gutter="0"/>
          <w:cols w:space="720"/>
        </w:sectPr>
      </w:pPr>
      <w:r>
        <w:rPr>
          <w:sz w:val="22"/>
          <w:szCs w:val="22"/>
        </w:rPr>
        <w:t>.</w:t>
      </w:r>
    </w:p>
    <w:p w:rsidR="00844CD9" w:rsidRDefault="009B34D7">
      <w:pPr>
        <w:spacing w:before="37"/>
        <w:ind w:left="100"/>
        <w:rPr>
          <w:rFonts w:ascii="Calibri" w:eastAsia="Calibri" w:hAnsi="Calibri" w:cs="Calibri"/>
          <w:sz w:val="28"/>
          <w:szCs w:val="28"/>
        </w:rPr>
      </w:pPr>
      <w:r>
        <w:rPr>
          <w:rFonts w:ascii="Calibri" w:eastAsia="Calibri" w:hAnsi="Calibri" w:cs="Calibri"/>
          <w:b/>
          <w:sz w:val="28"/>
          <w:szCs w:val="28"/>
        </w:rPr>
        <w:lastRenderedPageBreak/>
        <w:t>3.2DFD</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9" w:line="280" w:lineRule="exact"/>
        <w:rPr>
          <w:sz w:val="28"/>
          <w:szCs w:val="28"/>
        </w:rPr>
      </w:pPr>
    </w:p>
    <w:p w:rsidR="00844CD9" w:rsidRDefault="009C1F25">
      <w:pPr>
        <w:spacing w:before="29" w:line="260" w:lineRule="exact"/>
        <w:ind w:left="456"/>
        <w:rPr>
          <w:sz w:val="24"/>
          <w:szCs w:val="24"/>
        </w:rPr>
      </w:pPr>
      <w:r w:rsidRPr="009C1F25">
        <w:pict>
          <v:group id="_x0000_s1148" style="position:absolute;left:0;text-align:left;margin-left:104.4pt;margin-top:1.7pt;width:128.15pt;height:20.65pt;z-index:-251666944;mso-position-horizontal-relative:page" coordorigin="2088,34" coordsize="2563,413">
            <v:shape id="_x0000_s1150" type="#_x0000_t75" style="position:absolute;left:2088;top:34;width:929;height:413">
              <v:imagedata r:id="rId22" o:title=""/>
            </v:shape>
            <v:shape id="_x0000_s1149" type="#_x0000_t75" style="position:absolute;left:2155;top:34;width:2496;height:413">
              <v:imagedata r:id="rId23" o:title=""/>
            </v:shape>
            <w10:wrap anchorx="page"/>
          </v:group>
        </w:pict>
      </w:r>
      <w:r w:rsidR="009B34D7">
        <w:rPr>
          <w:position w:val="-1"/>
          <w:sz w:val="24"/>
          <w:szCs w:val="24"/>
        </w:rPr>
        <w:t>DFD LEVEL 0</w:t>
      </w:r>
    </w:p>
    <w:p w:rsidR="00844CD9" w:rsidRDefault="00844CD9">
      <w:pPr>
        <w:spacing w:before="5" w:line="120" w:lineRule="exact"/>
        <w:rPr>
          <w:sz w:val="12"/>
          <w:szCs w:val="12"/>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B34D7">
      <w:pPr>
        <w:spacing w:line="340" w:lineRule="exact"/>
        <w:ind w:left="3866" w:right="3683"/>
        <w:jc w:val="center"/>
        <w:rPr>
          <w:rFonts w:ascii="Calibri" w:eastAsia="Calibri" w:hAnsi="Calibri" w:cs="Calibri"/>
          <w:sz w:val="28"/>
          <w:szCs w:val="28"/>
        </w:rPr>
      </w:pPr>
      <w:r>
        <w:rPr>
          <w:rFonts w:ascii="Calibri" w:eastAsia="Calibri" w:hAnsi="Calibri" w:cs="Calibri"/>
          <w:sz w:val="28"/>
          <w:szCs w:val="28"/>
        </w:rPr>
        <w:t>User input</w:t>
      </w:r>
    </w:p>
    <w:p w:rsidR="00844CD9" w:rsidRDefault="00844CD9">
      <w:pPr>
        <w:spacing w:line="200" w:lineRule="exact"/>
      </w:pPr>
    </w:p>
    <w:p w:rsidR="00844CD9" w:rsidRDefault="00844CD9">
      <w:pPr>
        <w:spacing w:line="200" w:lineRule="exact"/>
      </w:pPr>
    </w:p>
    <w:p w:rsidR="00844CD9" w:rsidRDefault="00844CD9">
      <w:pPr>
        <w:spacing w:before="9" w:line="280" w:lineRule="exact"/>
        <w:rPr>
          <w:sz w:val="28"/>
          <w:szCs w:val="28"/>
        </w:rPr>
      </w:pPr>
    </w:p>
    <w:p w:rsidR="00844CD9" w:rsidRDefault="009C1F25">
      <w:pPr>
        <w:spacing w:before="11"/>
        <w:ind w:left="1852"/>
        <w:rPr>
          <w:rFonts w:ascii="Calibri" w:eastAsia="Calibri" w:hAnsi="Calibri" w:cs="Calibri"/>
          <w:sz w:val="22"/>
          <w:szCs w:val="22"/>
        </w:rPr>
      </w:pPr>
      <w:r w:rsidRPr="009C1F25">
        <w:pict>
          <v:shapetype id="_x0000_t202" coordsize="21600,21600" o:spt="202" path="m,l,21600r21600,l21600,xe">
            <v:stroke joinstyle="miter"/>
            <v:path gradientshapeok="t" o:connecttype="rect"/>
          </v:shapetype>
          <v:shape id="_x0000_s1147" type="#_x0000_t202" style="position:absolute;left:0;text-align:left;margin-left:455pt;margin-top:-2.95pt;width:5.5pt;height:16.95pt;z-index:-251667968;mso-position-horizontal-relative:page" filled="f" stroked="f">
            <v:textbox inset="0,0,0,0">
              <w:txbxContent>
                <w:p w:rsidR="002927ED" w:rsidRDefault="002927ED">
                  <w:pPr>
                    <w:spacing w:before="70"/>
                    <w:ind w:right="-53"/>
                    <w:rPr>
                      <w:rFonts w:ascii="Calibri" w:eastAsia="Calibri" w:hAnsi="Calibri" w:cs="Calibri"/>
                      <w:sz w:val="22"/>
                      <w:szCs w:val="22"/>
                    </w:rPr>
                  </w:pPr>
                  <w:r>
                    <w:rPr>
                      <w:rFonts w:ascii="Calibri" w:eastAsia="Calibri" w:hAnsi="Calibri" w:cs="Calibri"/>
                      <w:sz w:val="22"/>
                      <w:szCs w:val="22"/>
                    </w:rPr>
                    <w:t>e</w:t>
                  </w:r>
                </w:p>
              </w:txbxContent>
            </v:textbox>
            <w10:wrap anchorx="page"/>
          </v:shape>
        </w:pict>
      </w:r>
      <w:r w:rsidR="009B34D7">
        <w:rPr>
          <w:rFonts w:ascii="Calibri" w:eastAsia="Calibri" w:hAnsi="Calibri" w:cs="Calibri"/>
          <w:sz w:val="22"/>
          <w:szCs w:val="22"/>
        </w:rPr>
        <w:t xml:space="preserve">USER                                                                                </w:t>
      </w:r>
      <w:r w:rsidR="009B34D7">
        <w:rPr>
          <w:rFonts w:ascii="Calibri" w:eastAsia="Calibri" w:hAnsi="Calibri" w:cs="Calibri"/>
          <w:position w:val="2"/>
          <w:sz w:val="22"/>
          <w:szCs w:val="22"/>
        </w:rPr>
        <w:t>Case Manag  ment</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9" w:line="280" w:lineRule="exact"/>
        <w:rPr>
          <w:sz w:val="28"/>
          <w:szCs w:val="28"/>
        </w:rPr>
      </w:pPr>
    </w:p>
    <w:p w:rsidR="00844CD9" w:rsidRDefault="009C1F25">
      <w:pPr>
        <w:spacing w:line="340" w:lineRule="exact"/>
        <w:ind w:left="3866" w:right="4164"/>
        <w:jc w:val="center"/>
        <w:rPr>
          <w:rFonts w:ascii="Calibri" w:eastAsia="Calibri" w:hAnsi="Calibri" w:cs="Calibri"/>
          <w:sz w:val="28"/>
          <w:szCs w:val="28"/>
        </w:rPr>
      </w:pPr>
      <w:r w:rsidRPr="009C1F25">
        <w:pict>
          <v:group id="_x0000_s1125" style="position:absolute;left:0;text-align:left;margin-left:140.3pt;margin-top:174.5pt;width:361.55pt;height:189.05pt;z-index:-251665920;mso-position-horizontal-relative:page;mso-position-vertical-relative:page" coordorigin="2806,3490" coordsize="7231,3781">
            <v:shape id="_x0000_s1146" type="#_x0000_t75" style="position:absolute;left:2806;top:3490;width:2047;height:455">
              <v:imagedata r:id="rId24" o:title=""/>
            </v:shape>
            <v:shape id="_x0000_s1145" type="#_x0000_t75" style="position:absolute;left:2806;top:4044;width:3722;height:455">
              <v:imagedata r:id="rId25" o:title=""/>
            </v:shape>
            <v:shape id="_x0000_s1144" type="#_x0000_t75" style="position:absolute;left:5604;top:4086;width:1565;height:413">
              <v:imagedata r:id="rId26" o:title=""/>
            </v:shape>
            <v:shape id="_x0000_s1143" type="#_x0000_t75" style="position:absolute;left:5606;top:4044;width:1562;height:468">
              <v:imagedata r:id="rId27" o:title=""/>
            </v:shape>
            <v:shape id="_x0000_s1142" type="#_x0000_t75" style="position:absolute;left:2806;top:4598;width:136;height:455">
              <v:imagedata r:id="rId28" o:title=""/>
            </v:shape>
            <v:shape id="_x0000_s1141" type="#_x0000_t75" style="position:absolute;left:2806;top:5153;width:136;height:455">
              <v:imagedata r:id="rId29" o:title=""/>
            </v:shape>
            <v:shape id="_x0000_s1140" type="#_x0000_t75" style="position:absolute;left:2806;top:5707;width:136;height:454">
              <v:imagedata r:id="rId30" o:title=""/>
            </v:shape>
            <v:shape id="_x0000_s1139" style="position:absolute;left:2852;top:4759;width:1868;height:1133" coordorigin="2852,4759" coordsize="1868,1133" path="m2852,5892r1868,l4720,4759r-1868,l2852,5892xe" filled="f" strokecolor="#4471c4" strokeweight="1pt">
              <v:path arrowok="t"/>
            </v:shape>
            <v:shape id="_x0000_s1138" type="#_x0000_t75" style="position:absolute;left:3550;top:5115;width:626;height:342">
              <v:imagedata r:id="rId31" o:title=""/>
            </v:shape>
            <v:shape id="_x0000_s1137" style="position:absolute;left:3801;top:3747;width:0;height:1011" coordorigin="3801,3747" coordsize="0,1011" path="m3801,3747r,1011e" filled="f" strokecolor="#4471c4" strokeweight=".5pt">
              <v:path arrowok="t"/>
            </v:shape>
            <v:shape id="_x0000_s1136" style="position:absolute;left:3802;top:3747;width:5024;height:0" coordorigin="3802,3747" coordsize="5024,0" path="m3802,3747r5023,e" filled="f" strokecolor="#4471c4" strokeweight=".5pt">
              <v:path arrowok="t"/>
            </v:shape>
            <v:shape id="_x0000_s1135" style="position:absolute;left:7906;top:4526;width:1822;height:1715" coordorigin="7906,4526" coordsize="1822,1715" path="m7906,5384r3,-71l7918,5245r15,-67l7953,5113r25,-63l8008,4990r35,-58l8082,4877r43,-51l8173,4777r51,-44l8279,4692r58,-37l8399,4622r64,-28l8529,4570r69,-19l8669,4537r73,-8l8817,4526r75,3l8965,4537r71,14l9105,4570r67,24l9236,4622r61,33l9355,4692r55,41l9461,4777r48,49l9552,4877r40,55l9626,4990r30,60l9682,5113r20,65l9716,5245r9,68l9728,5384r-3,70l9716,5523r-14,67l9682,5655r-26,62l9626,5778r-34,57l9552,5890r-43,52l9461,5990r-51,45l9355,6075r-58,37l9236,6145r-64,28l9105,6197r-69,19l8965,6230r-73,8l8817,6241r-75,-3l8669,6230r-71,-14l8529,6197r-66,-24l8399,6145r-62,-33l8279,6075r-55,-40l8173,5990r-48,-48l8082,5890r-39,-55l8008,5778r-30,-61l7953,5655r-20,-65l7918,5523r-9,-69l7906,5384xe" filled="f" strokecolor="#4471c4" strokeweight="1pt">
              <v:path arrowok="t"/>
            </v:shape>
            <v:shape id="_x0000_s1134" type="#_x0000_t75" style="position:absolute;left:8011;top:5019;width:2026;height:1043">
              <v:imagedata r:id="rId32" o:title=""/>
            </v:shape>
            <v:shape id="_x0000_s1133" style="position:absolute;left:8765;top:3747;width:120;height:857" coordorigin="8765,3747" coordsize="120,857" path="m8825,4604r60,-120l8830,4484r,-737l8820,3747r,737l8765,4484r60,120xe" fillcolor="#4471c4" stroked="f">
              <v:path arrowok="t"/>
            </v:shape>
            <v:shape id="_x0000_s1132" type="#_x0000_t75" style="position:absolute;left:5604;top:6303;width:955;height:413">
              <v:imagedata r:id="rId33" o:title=""/>
            </v:shape>
            <v:shape id="_x0000_s1131" type="#_x0000_t75" style="position:absolute;left:2806;top:6264;width:3753;height:466">
              <v:imagedata r:id="rId34" o:title=""/>
            </v:shape>
            <v:shape id="_x0000_s1130" type="#_x0000_t75" style="position:absolute;left:2808;top:6816;width:554;height:415">
              <v:imagedata r:id="rId35" o:title=""/>
            </v:shape>
            <v:shape id="_x0000_s1129" type="#_x0000_t75" style="position:absolute;left:2806;top:6816;width:1207;height:454">
              <v:imagedata r:id="rId36" o:title=""/>
            </v:shape>
            <v:shape id="_x0000_s1128" style="position:absolute;left:3802;top:6959;width:5024;height:0" coordorigin="3802,6959" coordsize="5024,0" path="m3802,6959r5023,e" filled="f" strokecolor="#4471c4" strokeweight=".5pt">
              <v:path arrowok="t"/>
            </v:shape>
            <v:shape id="_x0000_s1127" style="position:absolute;left:3742;top:5892;width:120;height:1072" coordorigin="3742,5892" coordsize="120,1072" path="m3802,5892r-60,120l3797,6012r,951l3807,6963r,-951l3862,6012r-60,-120xe" fillcolor="#4471c4" stroked="f">
              <v:path arrowok="t"/>
            </v:shape>
            <v:shape id="_x0000_s1126" style="position:absolute;left:8826;top:6243;width:0;height:720" coordorigin="8826,6243" coordsize="0,720" path="m8826,6963r,-720e" filled="f" strokecolor="#4471c4" strokeweight=".5pt">
              <v:path arrowok="t"/>
            </v:shape>
            <w10:wrap anchorx="page" anchory="page"/>
          </v:group>
        </w:pict>
      </w:r>
      <w:r w:rsidR="009B34D7">
        <w:rPr>
          <w:rFonts w:ascii="Calibri" w:eastAsia="Calibri" w:hAnsi="Calibri" w:cs="Calibri"/>
          <w:sz w:val="28"/>
          <w:szCs w:val="28"/>
        </w:rPr>
        <w:t>Result</w:t>
      </w:r>
    </w:p>
    <w:p w:rsidR="00844CD9" w:rsidRDefault="00844CD9">
      <w:pPr>
        <w:spacing w:line="200" w:lineRule="exact"/>
      </w:pPr>
    </w:p>
    <w:p w:rsidR="00844CD9" w:rsidRDefault="00844CD9">
      <w:pPr>
        <w:spacing w:before="17" w:line="240" w:lineRule="exact"/>
        <w:rPr>
          <w:sz w:val="24"/>
          <w:szCs w:val="24"/>
        </w:rPr>
      </w:pPr>
    </w:p>
    <w:p w:rsidR="00844CD9" w:rsidRDefault="0064402C">
      <w:pPr>
        <w:ind w:left="8068"/>
      </w:pPr>
      <w:r>
        <w:pict>
          <v:shape id="_x0000_i1026" type="#_x0000_t75" style="width:3.75pt;height:15pt">
            <v:imagedata r:id="rId37" o:title=""/>
          </v:shape>
        </w:pict>
      </w:r>
    </w:p>
    <w:p w:rsidR="00844CD9" w:rsidRDefault="00844CD9">
      <w:pPr>
        <w:spacing w:line="200" w:lineRule="exact"/>
      </w:pPr>
    </w:p>
    <w:p w:rsidR="00844CD9" w:rsidRDefault="00844CD9">
      <w:pPr>
        <w:spacing w:line="200" w:lineRule="exact"/>
      </w:pPr>
    </w:p>
    <w:p w:rsidR="00844CD9" w:rsidRDefault="00844CD9">
      <w:pPr>
        <w:spacing w:before="3" w:line="240" w:lineRule="exact"/>
        <w:rPr>
          <w:sz w:val="24"/>
          <w:szCs w:val="24"/>
        </w:rPr>
      </w:pPr>
    </w:p>
    <w:p w:rsidR="00844CD9" w:rsidRDefault="00844CD9">
      <w:pPr>
        <w:spacing w:before="29"/>
        <w:ind w:left="460"/>
        <w:rPr>
          <w:sz w:val="24"/>
          <w:szCs w:val="24"/>
        </w:rPr>
        <w:sectPr w:rsidR="00844CD9">
          <w:headerReference w:type="default" r:id="rId38"/>
          <w:pgSz w:w="12240" w:h="15840"/>
          <w:pgMar w:top="1400" w:right="1720" w:bottom="280" w:left="1700" w:header="0" w:footer="0" w:gutter="0"/>
          <w:cols w:space="720"/>
        </w:sectPr>
      </w:pPr>
    </w:p>
    <w:p w:rsidR="00844CD9" w:rsidRDefault="00844CD9">
      <w:pPr>
        <w:spacing w:line="200" w:lineRule="exact"/>
      </w:pPr>
    </w:p>
    <w:p w:rsidR="00844CD9" w:rsidRDefault="00844CD9">
      <w:pPr>
        <w:spacing w:before="2" w:line="200" w:lineRule="exact"/>
      </w:pPr>
    </w:p>
    <w:p w:rsidR="00844CD9" w:rsidRDefault="009B34D7">
      <w:pPr>
        <w:spacing w:before="24"/>
        <w:ind w:left="440" w:right="4673"/>
        <w:jc w:val="both"/>
        <w:rPr>
          <w:sz w:val="28"/>
          <w:szCs w:val="28"/>
        </w:rPr>
      </w:pPr>
      <w:r>
        <w:rPr>
          <w:b/>
          <w:sz w:val="28"/>
          <w:szCs w:val="28"/>
        </w:rPr>
        <w:t>3.4 What’s there to be developed?</w:t>
      </w:r>
    </w:p>
    <w:p w:rsidR="00844CD9" w:rsidRDefault="00844CD9">
      <w:pPr>
        <w:spacing w:line="200" w:lineRule="exact"/>
      </w:pPr>
    </w:p>
    <w:p w:rsidR="00844CD9" w:rsidRDefault="00844CD9">
      <w:pPr>
        <w:spacing w:before="7" w:line="260" w:lineRule="exact"/>
        <w:rPr>
          <w:sz w:val="26"/>
          <w:szCs w:val="26"/>
        </w:rPr>
      </w:pPr>
    </w:p>
    <w:p w:rsidR="00844CD9" w:rsidRDefault="009B34D7">
      <w:pPr>
        <w:spacing w:line="360" w:lineRule="auto"/>
        <w:ind w:left="436" w:right="78"/>
        <w:jc w:val="both"/>
        <w:rPr>
          <w:sz w:val="24"/>
          <w:szCs w:val="24"/>
        </w:rPr>
        <w:sectPr w:rsidR="00844CD9">
          <w:headerReference w:type="default" r:id="rId39"/>
          <w:pgSz w:w="12240" w:h="15840"/>
          <w:pgMar w:top="1480" w:right="1320" w:bottom="280" w:left="1720" w:header="0" w:footer="0" w:gutter="0"/>
          <w:cols w:space="720"/>
        </w:sectPr>
      </w:pPr>
      <w:r>
        <w:rPr>
          <w:sz w:val="24"/>
          <w:szCs w:val="24"/>
        </w:rPr>
        <w:t>This is just a basic structured of what I wanted to implement in actual. There are a lot of functionalities  which  can  be  added.  Case  Management  portal  is  only  keeping  track  of request of users and is able to create new request. Functionalities like screen sharing can be implemented which will assure service provider that requirements of   customers are fulfilled .They can show a demo to customers after updation and can get clear idea about their requirement. We can implement a online tool wherein service provider can operate the customers local machine and updation can be done directly on their server. Analysis of request can be done using machine learning tool.</w:t>
      </w:r>
    </w:p>
    <w:p w:rsidR="00844CD9" w:rsidRDefault="009B34D7">
      <w:pPr>
        <w:spacing w:before="59"/>
        <w:ind w:left="436" w:right="5970"/>
        <w:jc w:val="both"/>
        <w:rPr>
          <w:sz w:val="32"/>
          <w:szCs w:val="32"/>
        </w:rPr>
      </w:pPr>
      <w:r>
        <w:rPr>
          <w:b/>
          <w:w w:val="99"/>
          <w:sz w:val="32"/>
          <w:szCs w:val="32"/>
        </w:rPr>
        <w:lastRenderedPageBreak/>
        <w:t>4.</w:t>
      </w:r>
      <w:r>
        <w:rPr>
          <w:b/>
          <w:sz w:val="32"/>
          <w:szCs w:val="32"/>
        </w:rPr>
        <w:t xml:space="preserve"> </w:t>
      </w:r>
      <w:r>
        <w:rPr>
          <w:b/>
          <w:w w:val="99"/>
          <w:sz w:val="32"/>
          <w:szCs w:val="32"/>
        </w:rPr>
        <w:t>Problem</w:t>
      </w:r>
      <w:r>
        <w:rPr>
          <w:b/>
          <w:sz w:val="32"/>
          <w:szCs w:val="32"/>
        </w:rPr>
        <w:t xml:space="preserve"> </w:t>
      </w:r>
      <w:r>
        <w:rPr>
          <w:b/>
          <w:w w:val="99"/>
          <w:sz w:val="32"/>
          <w:szCs w:val="32"/>
        </w:rPr>
        <w:t>Analysis</w:t>
      </w:r>
    </w:p>
    <w:p w:rsidR="00844CD9" w:rsidRDefault="00844CD9">
      <w:pPr>
        <w:spacing w:line="200" w:lineRule="exact"/>
      </w:pPr>
    </w:p>
    <w:p w:rsidR="00844CD9" w:rsidRDefault="00844CD9">
      <w:pPr>
        <w:spacing w:before="9" w:line="260" w:lineRule="exact"/>
        <w:rPr>
          <w:sz w:val="26"/>
          <w:szCs w:val="26"/>
        </w:rPr>
      </w:pPr>
    </w:p>
    <w:p w:rsidR="00844CD9" w:rsidRDefault="009B34D7">
      <w:pPr>
        <w:ind w:left="436" w:right="6049"/>
        <w:jc w:val="both"/>
        <w:rPr>
          <w:sz w:val="28"/>
          <w:szCs w:val="28"/>
        </w:rPr>
      </w:pPr>
      <w:r>
        <w:rPr>
          <w:b/>
          <w:sz w:val="28"/>
          <w:szCs w:val="28"/>
        </w:rPr>
        <w:t>4.1 Product Definition</w:t>
      </w:r>
    </w:p>
    <w:p w:rsidR="00844CD9" w:rsidRDefault="00844CD9">
      <w:pPr>
        <w:spacing w:line="200" w:lineRule="exact"/>
      </w:pPr>
    </w:p>
    <w:p w:rsidR="00844CD9" w:rsidRDefault="00844CD9">
      <w:pPr>
        <w:spacing w:before="4" w:line="260" w:lineRule="exact"/>
        <w:rPr>
          <w:sz w:val="26"/>
          <w:szCs w:val="26"/>
        </w:rPr>
      </w:pPr>
    </w:p>
    <w:p w:rsidR="00844CD9" w:rsidRPr="008F6EFF" w:rsidRDefault="009B34D7">
      <w:pPr>
        <w:spacing w:line="359" w:lineRule="auto"/>
        <w:ind w:left="436" w:right="62"/>
        <w:rPr>
          <w:sz w:val="24"/>
          <w:szCs w:val="24"/>
        </w:rPr>
      </w:pPr>
      <w:r w:rsidRPr="008F6EFF">
        <w:rPr>
          <w:sz w:val="24"/>
          <w:szCs w:val="24"/>
        </w:rPr>
        <w:t>In this case</w:t>
      </w:r>
      <w:r w:rsidR="008F6EFF" w:rsidRPr="008F6EFF">
        <w:rPr>
          <w:sz w:val="24"/>
          <w:szCs w:val="24"/>
        </w:rPr>
        <w:t xml:space="preserve"> Management portal there are three  modules one for customers, one for Admin </w:t>
      </w:r>
      <w:r w:rsidRPr="008F6EFF">
        <w:rPr>
          <w:sz w:val="24"/>
          <w:szCs w:val="24"/>
        </w:rPr>
        <w:t>other for service provider. In first Module customer can generate a request by creating a case note</w:t>
      </w:r>
      <w:r w:rsidR="008F6EFF" w:rsidRPr="008F6EFF">
        <w:rPr>
          <w:sz w:val="24"/>
          <w:szCs w:val="24"/>
        </w:rPr>
        <w:t xml:space="preserve"> and uploading files.</w:t>
      </w:r>
    </w:p>
    <w:p w:rsidR="00844CD9" w:rsidRDefault="009B34D7">
      <w:pPr>
        <w:spacing w:before="7"/>
        <w:ind w:left="419" w:right="820"/>
        <w:jc w:val="both"/>
        <w:rPr>
          <w:sz w:val="24"/>
          <w:szCs w:val="24"/>
        </w:rPr>
      </w:pPr>
      <w:r w:rsidRPr="008F6EFF">
        <w:rPr>
          <w:sz w:val="24"/>
          <w:szCs w:val="24"/>
        </w:rPr>
        <w:t>In Second Module service provider can view all request and can update status of request.</w:t>
      </w:r>
    </w:p>
    <w:p w:rsidR="008F6EFF" w:rsidRPr="008F6EFF" w:rsidRDefault="008F6EFF">
      <w:pPr>
        <w:spacing w:before="7"/>
        <w:ind w:left="419" w:right="820"/>
        <w:jc w:val="both"/>
        <w:rPr>
          <w:sz w:val="24"/>
          <w:szCs w:val="24"/>
        </w:rPr>
      </w:pPr>
      <w:r>
        <w:rPr>
          <w:sz w:val="24"/>
          <w:szCs w:val="24"/>
        </w:rPr>
        <w:t>In Third Module Admin can grant access requests and can download documented form.</w:t>
      </w:r>
    </w:p>
    <w:p w:rsidR="008F6EFF" w:rsidRPr="008F6EFF" w:rsidRDefault="008F6EFF">
      <w:pPr>
        <w:spacing w:before="7"/>
        <w:ind w:left="419" w:right="820"/>
        <w:jc w:val="both"/>
        <w:rPr>
          <w:sz w:val="24"/>
          <w:szCs w:val="24"/>
        </w:rPr>
      </w:pPr>
    </w:p>
    <w:p w:rsidR="00844CD9" w:rsidRPr="008F6EFF" w:rsidRDefault="00844CD9">
      <w:pPr>
        <w:spacing w:line="200" w:lineRule="exact"/>
        <w:rPr>
          <w:sz w:val="24"/>
          <w:szCs w:val="24"/>
        </w:rPr>
      </w:pPr>
    </w:p>
    <w:p w:rsidR="00844CD9" w:rsidRPr="008F6EFF" w:rsidRDefault="00844CD9">
      <w:pPr>
        <w:spacing w:line="200" w:lineRule="exact"/>
        <w:rPr>
          <w:sz w:val="24"/>
          <w:szCs w:val="24"/>
        </w:rPr>
      </w:pPr>
    </w:p>
    <w:p w:rsidR="00844CD9" w:rsidRDefault="00844CD9">
      <w:pPr>
        <w:spacing w:before="17" w:line="240" w:lineRule="exact"/>
        <w:rPr>
          <w:sz w:val="24"/>
          <w:szCs w:val="24"/>
        </w:rPr>
      </w:pPr>
    </w:p>
    <w:p w:rsidR="00844CD9" w:rsidRDefault="009B34D7">
      <w:pPr>
        <w:ind w:left="436" w:right="5951"/>
        <w:jc w:val="both"/>
        <w:rPr>
          <w:sz w:val="28"/>
          <w:szCs w:val="28"/>
        </w:rPr>
      </w:pPr>
      <w:r>
        <w:rPr>
          <w:b/>
          <w:sz w:val="28"/>
          <w:szCs w:val="28"/>
        </w:rPr>
        <w:t>4.2 Feasibility Analysis</w:t>
      </w:r>
    </w:p>
    <w:p w:rsidR="00844CD9" w:rsidRDefault="00844CD9">
      <w:pPr>
        <w:spacing w:before="6" w:line="140" w:lineRule="exact"/>
        <w:rPr>
          <w:sz w:val="15"/>
          <w:szCs w:val="15"/>
        </w:rPr>
      </w:pPr>
    </w:p>
    <w:p w:rsidR="00844CD9" w:rsidRDefault="00844CD9">
      <w:pPr>
        <w:spacing w:line="200" w:lineRule="exact"/>
      </w:pPr>
    </w:p>
    <w:p w:rsidR="00844CD9" w:rsidRDefault="00844CD9">
      <w:pPr>
        <w:spacing w:line="200" w:lineRule="exact"/>
      </w:pPr>
    </w:p>
    <w:p w:rsidR="00844CD9" w:rsidRDefault="009B34D7">
      <w:pPr>
        <w:ind w:left="436" w:right="6547"/>
        <w:jc w:val="both"/>
        <w:rPr>
          <w:sz w:val="28"/>
          <w:szCs w:val="28"/>
        </w:rPr>
      </w:pPr>
      <w:r>
        <w:rPr>
          <w:b/>
          <w:sz w:val="24"/>
          <w:szCs w:val="24"/>
        </w:rPr>
        <w:t>Technical feasibility</w:t>
      </w:r>
      <w:r>
        <w:rPr>
          <w:b/>
          <w:sz w:val="28"/>
          <w:szCs w:val="28"/>
        </w:rPr>
        <w:t>:</w:t>
      </w:r>
    </w:p>
    <w:p w:rsidR="00844CD9" w:rsidRDefault="00844CD9">
      <w:pPr>
        <w:spacing w:line="200" w:lineRule="exact"/>
      </w:pPr>
    </w:p>
    <w:p w:rsidR="00844CD9" w:rsidRDefault="00844CD9">
      <w:pPr>
        <w:spacing w:before="6" w:line="220" w:lineRule="exact"/>
        <w:rPr>
          <w:sz w:val="22"/>
          <w:szCs w:val="22"/>
        </w:rPr>
      </w:pPr>
    </w:p>
    <w:p w:rsidR="00844CD9" w:rsidRDefault="009B34D7">
      <w:pPr>
        <w:spacing w:line="359" w:lineRule="auto"/>
        <w:ind w:left="436" w:right="60"/>
        <w:jc w:val="both"/>
        <w:rPr>
          <w:sz w:val="24"/>
          <w:szCs w:val="24"/>
        </w:rPr>
      </w:pPr>
      <w:r>
        <w:rPr>
          <w:sz w:val="24"/>
          <w:szCs w:val="24"/>
        </w:rPr>
        <w:t>The current system is working fine. The basic functionalities which are provided in above section are working well. Customers can generate request which will be sent to service provider portal.</w:t>
      </w:r>
    </w:p>
    <w:p w:rsidR="00844CD9" w:rsidRDefault="00844CD9">
      <w:pPr>
        <w:spacing w:line="200" w:lineRule="exact"/>
      </w:pPr>
    </w:p>
    <w:p w:rsidR="00844CD9" w:rsidRDefault="00844CD9">
      <w:pPr>
        <w:spacing w:line="280" w:lineRule="exact"/>
        <w:rPr>
          <w:sz w:val="28"/>
          <w:szCs w:val="28"/>
        </w:rPr>
      </w:pPr>
    </w:p>
    <w:p w:rsidR="00844CD9" w:rsidRDefault="009B34D7">
      <w:pPr>
        <w:ind w:left="419" w:right="6668"/>
        <w:jc w:val="both"/>
        <w:rPr>
          <w:sz w:val="24"/>
          <w:szCs w:val="24"/>
        </w:rPr>
      </w:pPr>
      <w:r>
        <w:rPr>
          <w:b/>
          <w:sz w:val="24"/>
          <w:szCs w:val="24"/>
        </w:rPr>
        <w:t>Schedule feasibility:</w:t>
      </w:r>
    </w:p>
    <w:p w:rsidR="00844CD9" w:rsidRDefault="00844CD9">
      <w:pPr>
        <w:spacing w:before="1" w:line="120" w:lineRule="exact"/>
        <w:rPr>
          <w:sz w:val="13"/>
          <w:szCs w:val="13"/>
        </w:rPr>
      </w:pPr>
    </w:p>
    <w:p w:rsidR="00844CD9" w:rsidRDefault="00844CD9">
      <w:pPr>
        <w:spacing w:line="200" w:lineRule="exact"/>
      </w:pPr>
    </w:p>
    <w:p w:rsidR="00844CD9" w:rsidRDefault="00844CD9">
      <w:pPr>
        <w:spacing w:line="200" w:lineRule="exact"/>
      </w:pPr>
    </w:p>
    <w:p w:rsidR="00844CD9" w:rsidRDefault="009B34D7">
      <w:pPr>
        <w:ind w:left="436" w:right="3718"/>
        <w:jc w:val="both"/>
        <w:rPr>
          <w:sz w:val="24"/>
          <w:szCs w:val="24"/>
        </w:rPr>
        <w:sectPr w:rsidR="00844CD9">
          <w:headerReference w:type="default" r:id="rId40"/>
          <w:pgSz w:w="12240" w:h="15840"/>
          <w:pgMar w:top="1380" w:right="1340" w:bottom="280" w:left="1720" w:header="0" w:footer="0" w:gutter="0"/>
          <w:cols w:space="720"/>
        </w:sectPr>
      </w:pPr>
      <w:r>
        <w:rPr>
          <w:sz w:val="24"/>
          <w:szCs w:val="24"/>
        </w:rPr>
        <w:t>Project was completed within estimated time frame.</w:t>
      </w:r>
    </w:p>
    <w:p w:rsidR="00844CD9" w:rsidRDefault="009B34D7">
      <w:pPr>
        <w:spacing w:before="58"/>
        <w:ind w:left="100"/>
        <w:rPr>
          <w:sz w:val="28"/>
          <w:szCs w:val="28"/>
        </w:rPr>
      </w:pPr>
      <w:r>
        <w:rPr>
          <w:b/>
          <w:sz w:val="28"/>
          <w:szCs w:val="28"/>
        </w:rPr>
        <w:lastRenderedPageBreak/>
        <w:t>4.3 Project Plan</w:t>
      </w:r>
    </w:p>
    <w:p w:rsidR="00844CD9" w:rsidRDefault="00844CD9">
      <w:pPr>
        <w:spacing w:before="4" w:line="120" w:lineRule="exact"/>
        <w:rPr>
          <w:sz w:val="12"/>
          <w:szCs w:val="12"/>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64402C">
      <w:pPr>
        <w:ind w:left="100"/>
        <w:sectPr w:rsidR="00844CD9">
          <w:headerReference w:type="default" r:id="rId41"/>
          <w:pgSz w:w="12240" w:h="15840"/>
          <w:pgMar w:top="1380" w:right="1720" w:bottom="280" w:left="1340" w:header="0" w:footer="0" w:gutter="0"/>
          <w:cols w:space="720"/>
        </w:sectPr>
      </w:pPr>
      <w:r>
        <w:pict>
          <v:shape id="_x0000_i1027" type="#_x0000_t75" style="width:405.75pt;height:468.75pt">
            <v:imagedata r:id="rId42" o:title=""/>
          </v:shape>
        </w:pict>
      </w:r>
    </w:p>
    <w:p w:rsidR="00844CD9" w:rsidRDefault="00844CD9">
      <w:pPr>
        <w:spacing w:before="9" w:line="140" w:lineRule="exact"/>
        <w:rPr>
          <w:sz w:val="14"/>
          <w:szCs w:val="14"/>
        </w:rPr>
      </w:pPr>
    </w:p>
    <w:p w:rsidR="00844CD9" w:rsidRDefault="00844CD9">
      <w:pPr>
        <w:spacing w:line="200" w:lineRule="exact"/>
      </w:pPr>
    </w:p>
    <w:p w:rsidR="00844CD9" w:rsidRDefault="00844CD9">
      <w:pPr>
        <w:spacing w:line="200" w:lineRule="exact"/>
      </w:pPr>
    </w:p>
    <w:p w:rsidR="00844CD9" w:rsidRDefault="009B34D7" w:rsidP="00DE751B">
      <w:pPr>
        <w:spacing w:before="24"/>
        <w:ind w:left="436" w:right="6705"/>
        <w:jc w:val="both"/>
        <w:rPr>
          <w:sz w:val="17"/>
          <w:szCs w:val="17"/>
        </w:rPr>
      </w:pPr>
      <w:r>
        <w:rPr>
          <w:b/>
          <w:sz w:val="28"/>
          <w:szCs w:val="28"/>
        </w:rPr>
        <w:t>5.1  Introduction</w:t>
      </w:r>
    </w:p>
    <w:p w:rsidR="00844CD9" w:rsidRDefault="00844CD9">
      <w:pPr>
        <w:spacing w:line="200" w:lineRule="exact"/>
      </w:pPr>
    </w:p>
    <w:p w:rsidR="00844CD9" w:rsidRDefault="00844CD9">
      <w:pPr>
        <w:spacing w:line="200" w:lineRule="exact"/>
      </w:pPr>
    </w:p>
    <w:p w:rsidR="00844CD9" w:rsidRDefault="009B34D7">
      <w:pPr>
        <w:spacing w:line="360" w:lineRule="auto"/>
        <w:ind w:left="436" w:right="80" w:firstLine="50"/>
        <w:jc w:val="both"/>
        <w:rPr>
          <w:sz w:val="24"/>
          <w:szCs w:val="24"/>
        </w:rPr>
      </w:pPr>
      <w:r>
        <w:rPr>
          <w:sz w:val="24"/>
          <w:szCs w:val="24"/>
        </w:rPr>
        <w:t>Case management Portal will allow customers as well as service provider to keep track of request. It will allow customers to raise request to get their requirement fulfilled by service provider. Using this portal customers and service providers can communicate with each other easily. Customers can clearly specify their requirement by adding case note along with description and other details.</w:t>
      </w:r>
    </w:p>
    <w:p w:rsidR="00844CD9" w:rsidRDefault="00844CD9">
      <w:pPr>
        <w:spacing w:before="10" w:line="140" w:lineRule="exact"/>
        <w:rPr>
          <w:sz w:val="14"/>
          <w:szCs w:val="14"/>
        </w:rPr>
      </w:pPr>
    </w:p>
    <w:p w:rsidR="00844CD9" w:rsidRDefault="00844CD9">
      <w:pPr>
        <w:spacing w:line="200" w:lineRule="exact"/>
      </w:pPr>
    </w:p>
    <w:p w:rsidR="00844CD9" w:rsidRDefault="00844CD9">
      <w:pPr>
        <w:spacing w:line="200" w:lineRule="exact"/>
      </w:pPr>
    </w:p>
    <w:p w:rsidR="00844CD9" w:rsidRDefault="009B34D7">
      <w:pPr>
        <w:ind w:left="505" w:right="5742"/>
        <w:jc w:val="both"/>
        <w:rPr>
          <w:sz w:val="28"/>
          <w:szCs w:val="28"/>
        </w:rPr>
      </w:pPr>
      <w:r>
        <w:rPr>
          <w:b/>
          <w:sz w:val="28"/>
          <w:szCs w:val="28"/>
        </w:rPr>
        <w:t>5.2  General Description</w:t>
      </w:r>
    </w:p>
    <w:p w:rsidR="00844CD9" w:rsidRDefault="00844CD9">
      <w:pPr>
        <w:spacing w:line="200" w:lineRule="exact"/>
      </w:pPr>
    </w:p>
    <w:p w:rsidR="00844CD9" w:rsidRDefault="00844CD9">
      <w:pPr>
        <w:spacing w:before="19" w:line="260" w:lineRule="exact"/>
        <w:rPr>
          <w:sz w:val="26"/>
          <w:szCs w:val="26"/>
        </w:rPr>
      </w:pPr>
    </w:p>
    <w:p w:rsidR="009D50C7" w:rsidRDefault="009B34D7" w:rsidP="009D50C7">
      <w:pPr>
        <w:spacing w:line="359" w:lineRule="auto"/>
        <w:ind w:left="436" w:right="76"/>
        <w:jc w:val="both"/>
        <w:rPr>
          <w:color w:val="000000"/>
          <w:sz w:val="24"/>
          <w:szCs w:val="24"/>
        </w:rPr>
      </w:pPr>
      <w:r>
        <w:rPr>
          <w:sz w:val="24"/>
          <w:szCs w:val="24"/>
        </w:rPr>
        <w:t>Case Management Portal is implemented using spring boot,  angular 7  and My SQL as database</w:t>
      </w:r>
      <w:r>
        <w:rPr>
          <w:rFonts w:ascii="Calibri" w:eastAsia="Calibri" w:hAnsi="Calibri" w:cs="Calibri"/>
          <w:i/>
          <w:color w:val="2D74B5"/>
          <w:sz w:val="22"/>
          <w:szCs w:val="22"/>
        </w:rPr>
        <w:t xml:space="preserve">. </w:t>
      </w:r>
      <w:r>
        <w:rPr>
          <w:color w:val="000000"/>
          <w:sz w:val="24"/>
          <w:szCs w:val="24"/>
        </w:rPr>
        <w:t>Case management technologies help organisations not only to improve customer service but also helps them to analyse their performance in a better way. Case Management Portal is used to track and resolve different types of customer issues.  The use of cases will vary depending on your type of organization.</w:t>
      </w:r>
      <w:r w:rsidR="009D50C7">
        <w:rPr>
          <w:color w:val="000000"/>
          <w:sz w:val="24"/>
          <w:szCs w:val="24"/>
        </w:rPr>
        <w:t xml:space="preserve"> </w:t>
      </w:r>
      <w:r>
        <w:rPr>
          <w:color w:val="000000"/>
          <w:sz w:val="24"/>
          <w:szCs w:val="24"/>
        </w:rPr>
        <w:t>In this case Man</w:t>
      </w:r>
      <w:r w:rsidR="00885AD3">
        <w:rPr>
          <w:color w:val="000000"/>
          <w:sz w:val="24"/>
          <w:szCs w:val="24"/>
        </w:rPr>
        <w:t>agement portal their will be three</w:t>
      </w:r>
      <w:r>
        <w:rPr>
          <w:color w:val="000000"/>
          <w:sz w:val="24"/>
          <w:szCs w:val="24"/>
        </w:rPr>
        <w:t xml:space="preserve"> modules one for customers </w:t>
      </w:r>
      <w:r w:rsidR="009D50C7">
        <w:rPr>
          <w:color w:val="000000"/>
          <w:sz w:val="24"/>
          <w:szCs w:val="24"/>
        </w:rPr>
        <w:t xml:space="preserve">, one for admin </w:t>
      </w:r>
      <w:r>
        <w:rPr>
          <w:color w:val="000000"/>
          <w:sz w:val="24"/>
          <w:szCs w:val="24"/>
        </w:rPr>
        <w:t>and other for service provider. In first Module customer can generate a request by</w:t>
      </w:r>
      <w:r w:rsidR="009D50C7">
        <w:rPr>
          <w:color w:val="000000"/>
          <w:sz w:val="24"/>
          <w:szCs w:val="24"/>
        </w:rPr>
        <w:t xml:space="preserve"> creating a case note. In second</w:t>
      </w:r>
      <w:r>
        <w:rPr>
          <w:color w:val="000000"/>
          <w:sz w:val="24"/>
          <w:szCs w:val="24"/>
        </w:rPr>
        <w:t xml:space="preserve"> module service provider can view requests and can g</w:t>
      </w:r>
      <w:r w:rsidR="009D50C7">
        <w:rPr>
          <w:color w:val="000000"/>
          <w:sz w:val="24"/>
          <w:szCs w:val="24"/>
        </w:rPr>
        <w:t xml:space="preserve">ive rights to customer who have  </w:t>
      </w:r>
      <w:r>
        <w:rPr>
          <w:color w:val="000000"/>
          <w:sz w:val="24"/>
          <w:szCs w:val="24"/>
        </w:rPr>
        <w:t xml:space="preserve">requested </w:t>
      </w:r>
      <w:r w:rsidR="009D50C7">
        <w:rPr>
          <w:color w:val="000000"/>
          <w:sz w:val="24"/>
          <w:szCs w:val="24"/>
        </w:rPr>
        <w:t xml:space="preserve"> </w:t>
      </w:r>
      <w:r>
        <w:rPr>
          <w:color w:val="000000"/>
          <w:sz w:val="24"/>
          <w:szCs w:val="24"/>
        </w:rPr>
        <w:t>for</w:t>
      </w:r>
      <w:r w:rsidR="009D50C7">
        <w:rPr>
          <w:color w:val="000000"/>
          <w:sz w:val="24"/>
          <w:szCs w:val="24"/>
        </w:rPr>
        <w:t xml:space="preserve"> </w:t>
      </w:r>
      <w:r>
        <w:rPr>
          <w:color w:val="000000"/>
          <w:sz w:val="24"/>
          <w:szCs w:val="24"/>
        </w:rPr>
        <w:t xml:space="preserve"> right to access this portal.</w:t>
      </w:r>
      <w:r w:rsidR="009D50C7">
        <w:rPr>
          <w:color w:val="000000"/>
          <w:sz w:val="24"/>
          <w:szCs w:val="24"/>
        </w:rPr>
        <w:t xml:space="preserve"> In third module admin can grant access and will have all the access rights.</w:t>
      </w:r>
    </w:p>
    <w:p w:rsidR="009D50C7" w:rsidRPr="009D50C7" w:rsidRDefault="009D50C7" w:rsidP="009D50C7">
      <w:pPr>
        <w:spacing w:line="359" w:lineRule="auto"/>
        <w:ind w:left="436" w:right="76"/>
        <w:jc w:val="both"/>
        <w:rPr>
          <w:color w:val="000000"/>
          <w:sz w:val="24"/>
          <w:szCs w:val="24"/>
        </w:rPr>
        <w:sectPr w:rsidR="009D50C7" w:rsidRPr="009D50C7">
          <w:headerReference w:type="default" r:id="rId43"/>
          <w:pgSz w:w="12240" w:h="15840"/>
          <w:pgMar w:top="1800" w:right="1320" w:bottom="280" w:left="1720" w:header="1474" w:footer="0" w:gutter="0"/>
          <w:cols w:space="720"/>
        </w:sectPr>
      </w:pPr>
    </w:p>
    <w:p w:rsidR="00844CD9" w:rsidRDefault="00844CD9">
      <w:pPr>
        <w:spacing w:before="10" w:line="180" w:lineRule="exact"/>
        <w:rPr>
          <w:sz w:val="19"/>
          <w:szCs w:val="19"/>
        </w:rPr>
      </w:pPr>
    </w:p>
    <w:p w:rsidR="00844CD9" w:rsidRDefault="00844CD9">
      <w:pPr>
        <w:spacing w:line="200" w:lineRule="exact"/>
      </w:pPr>
    </w:p>
    <w:p w:rsidR="00844CD9" w:rsidRDefault="009B34D7">
      <w:pPr>
        <w:spacing w:before="29"/>
        <w:ind w:left="436"/>
        <w:rPr>
          <w:sz w:val="24"/>
          <w:szCs w:val="24"/>
        </w:rPr>
      </w:pPr>
      <w:r>
        <w:rPr>
          <w:b/>
          <w:sz w:val="24"/>
          <w:szCs w:val="24"/>
        </w:rPr>
        <w:t>5.3.1  Functional Requirements</w:t>
      </w:r>
    </w:p>
    <w:p w:rsidR="00844CD9" w:rsidRDefault="00844CD9">
      <w:pPr>
        <w:spacing w:line="200" w:lineRule="exact"/>
      </w:pPr>
    </w:p>
    <w:p w:rsidR="00844CD9" w:rsidRDefault="00844CD9">
      <w:pPr>
        <w:spacing w:before="12" w:line="260" w:lineRule="exact"/>
        <w:rPr>
          <w:sz w:val="26"/>
          <w:szCs w:val="26"/>
        </w:rPr>
      </w:pPr>
    </w:p>
    <w:p w:rsidR="00844CD9" w:rsidRDefault="009B34D7">
      <w:pPr>
        <w:ind w:left="436"/>
        <w:rPr>
          <w:sz w:val="22"/>
          <w:szCs w:val="22"/>
        </w:rPr>
      </w:pPr>
      <w:r>
        <w:rPr>
          <w:b/>
          <w:sz w:val="22"/>
          <w:szCs w:val="22"/>
        </w:rPr>
        <w:t>Functional requirement 1:</w:t>
      </w:r>
    </w:p>
    <w:p w:rsidR="00844CD9" w:rsidRDefault="00844CD9">
      <w:pPr>
        <w:spacing w:before="5" w:line="180" w:lineRule="exact"/>
        <w:rPr>
          <w:sz w:val="18"/>
          <w:szCs w:val="18"/>
        </w:rPr>
      </w:pPr>
    </w:p>
    <w:p w:rsidR="00844CD9" w:rsidRDefault="009B34D7">
      <w:pPr>
        <w:ind w:left="436"/>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 xml:space="preserve">Initial Display </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Input: </w:t>
      </w:r>
      <w:r>
        <w:rPr>
          <w:rFonts w:ascii="Calibri" w:eastAsia="Calibri" w:hAnsi="Calibri" w:cs="Calibri"/>
          <w:sz w:val="22"/>
          <w:szCs w:val="22"/>
        </w:rPr>
        <w:t>Click on Log In</w:t>
      </w:r>
    </w:p>
    <w:p w:rsidR="00844CD9" w:rsidRDefault="00844CD9">
      <w:pPr>
        <w:spacing w:before="2" w:line="200" w:lineRule="exact"/>
      </w:pPr>
    </w:p>
    <w:p w:rsidR="00844CD9" w:rsidRDefault="009B34D7">
      <w:pPr>
        <w:ind w:left="436"/>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Execute a query at the backend.</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Display the result</w:t>
      </w:r>
    </w:p>
    <w:p w:rsidR="00844CD9" w:rsidRDefault="00844CD9">
      <w:pPr>
        <w:spacing w:line="200" w:lineRule="exact"/>
      </w:pPr>
    </w:p>
    <w:p w:rsidR="00844CD9" w:rsidRDefault="009B34D7">
      <w:pPr>
        <w:ind w:left="436"/>
        <w:rPr>
          <w:rFonts w:ascii="Calibri" w:eastAsia="Calibri" w:hAnsi="Calibri" w:cs="Calibri"/>
          <w:sz w:val="22"/>
          <w:szCs w:val="22"/>
        </w:rPr>
      </w:pPr>
      <w:r>
        <w:rPr>
          <w:b/>
          <w:sz w:val="22"/>
          <w:szCs w:val="22"/>
        </w:rPr>
        <w:t xml:space="preserve">Authorization: </w:t>
      </w:r>
      <w:r w:rsidR="0069160A">
        <w:rPr>
          <w:rFonts w:ascii="Calibri" w:eastAsia="Calibri" w:hAnsi="Calibri" w:cs="Calibri"/>
          <w:sz w:val="22"/>
          <w:szCs w:val="22"/>
        </w:rPr>
        <w:t>All</w:t>
      </w:r>
    </w:p>
    <w:p w:rsidR="00844CD9" w:rsidRDefault="00844CD9">
      <w:pPr>
        <w:spacing w:line="200" w:lineRule="exact"/>
      </w:pPr>
    </w:p>
    <w:p w:rsidR="00844CD9" w:rsidRDefault="00844CD9">
      <w:pPr>
        <w:spacing w:line="200" w:lineRule="exact"/>
      </w:pPr>
    </w:p>
    <w:p w:rsidR="00844CD9" w:rsidRDefault="00844CD9">
      <w:pPr>
        <w:spacing w:before="4" w:line="260" w:lineRule="exact"/>
        <w:rPr>
          <w:sz w:val="26"/>
          <w:szCs w:val="26"/>
        </w:rPr>
      </w:pPr>
    </w:p>
    <w:p w:rsidR="00844CD9" w:rsidRDefault="009B34D7">
      <w:pPr>
        <w:ind w:left="436"/>
        <w:rPr>
          <w:sz w:val="22"/>
          <w:szCs w:val="22"/>
        </w:rPr>
      </w:pPr>
      <w:r>
        <w:rPr>
          <w:b/>
          <w:sz w:val="22"/>
          <w:szCs w:val="22"/>
        </w:rPr>
        <w:t>Functional requirement 2:</w:t>
      </w:r>
    </w:p>
    <w:p w:rsidR="00844CD9" w:rsidRDefault="00844CD9">
      <w:pPr>
        <w:spacing w:before="5" w:line="180" w:lineRule="exact"/>
        <w:rPr>
          <w:sz w:val="18"/>
          <w:szCs w:val="18"/>
        </w:rPr>
      </w:pPr>
    </w:p>
    <w:p w:rsidR="0069160A" w:rsidRDefault="0069160A" w:rsidP="0069160A">
      <w:pPr>
        <w:spacing w:line="418" w:lineRule="auto"/>
        <w:ind w:left="436" w:right="5734"/>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Home</w:t>
      </w:r>
    </w:p>
    <w:p w:rsidR="0069160A" w:rsidRDefault="0069160A" w:rsidP="0069160A">
      <w:pPr>
        <w:spacing w:before="6"/>
        <w:ind w:left="436"/>
        <w:rPr>
          <w:rFonts w:ascii="Calibri" w:eastAsia="Calibri" w:hAnsi="Calibri" w:cs="Calibri"/>
          <w:sz w:val="22"/>
          <w:szCs w:val="22"/>
        </w:rPr>
      </w:pPr>
      <w:r>
        <w:rPr>
          <w:b/>
          <w:sz w:val="22"/>
          <w:szCs w:val="22"/>
        </w:rPr>
        <w:t xml:space="preserve">Input: </w:t>
      </w:r>
      <w:r>
        <w:rPr>
          <w:rFonts w:ascii="Calibri" w:eastAsia="Calibri" w:hAnsi="Calibri" w:cs="Calibri"/>
          <w:sz w:val="22"/>
          <w:szCs w:val="22"/>
        </w:rPr>
        <w:t>NONE</w:t>
      </w:r>
    </w:p>
    <w:p w:rsidR="0069160A" w:rsidRDefault="0069160A" w:rsidP="0069160A">
      <w:pPr>
        <w:spacing w:before="5" w:line="180" w:lineRule="exact"/>
        <w:rPr>
          <w:sz w:val="19"/>
          <w:szCs w:val="19"/>
        </w:rPr>
      </w:pPr>
    </w:p>
    <w:p w:rsidR="0069160A" w:rsidRDefault="0069160A" w:rsidP="0069160A">
      <w:pPr>
        <w:spacing w:line="419" w:lineRule="auto"/>
        <w:ind w:left="436" w:right="4750"/>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 xml:space="preserve">Backend processing </w:t>
      </w:r>
      <w:r>
        <w:rPr>
          <w:b/>
          <w:sz w:val="22"/>
          <w:szCs w:val="22"/>
        </w:rPr>
        <w:t xml:space="preserve">Output: </w:t>
      </w:r>
      <w:r>
        <w:rPr>
          <w:rFonts w:ascii="Calibri" w:eastAsia="Calibri" w:hAnsi="Calibri" w:cs="Calibri"/>
          <w:sz w:val="22"/>
          <w:szCs w:val="22"/>
        </w:rPr>
        <w:t xml:space="preserve">Landing  page will be displayed </w:t>
      </w:r>
      <w:r>
        <w:rPr>
          <w:b/>
          <w:sz w:val="22"/>
          <w:szCs w:val="22"/>
        </w:rPr>
        <w:t xml:space="preserve">Authorization: </w:t>
      </w:r>
      <w:r>
        <w:rPr>
          <w:rFonts w:ascii="Calibri" w:eastAsia="Calibri" w:hAnsi="Calibri" w:cs="Calibri"/>
          <w:sz w:val="22"/>
          <w:szCs w:val="22"/>
        </w:rPr>
        <w:t>NONE</w:t>
      </w:r>
    </w:p>
    <w:p w:rsidR="00844CD9" w:rsidRDefault="00844CD9">
      <w:pPr>
        <w:spacing w:line="200" w:lineRule="exact"/>
      </w:pPr>
    </w:p>
    <w:p w:rsidR="00844CD9" w:rsidRDefault="00844CD9">
      <w:pPr>
        <w:spacing w:line="200" w:lineRule="exact"/>
      </w:pPr>
    </w:p>
    <w:p w:rsidR="00844CD9" w:rsidRDefault="00844CD9">
      <w:pPr>
        <w:spacing w:before="1" w:line="260" w:lineRule="exact"/>
        <w:rPr>
          <w:sz w:val="26"/>
          <w:szCs w:val="26"/>
        </w:rPr>
      </w:pPr>
    </w:p>
    <w:p w:rsidR="00844CD9" w:rsidRDefault="009B34D7">
      <w:pPr>
        <w:spacing w:line="418" w:lineRule="auto"/>
        <w:ind w:left="436" w:right="5843"/>
        <w:rPr>
          <w:rFonts w:ascii="Calibri" w:eastAsia="Calibri" w:hAnsi="Calibri" w:cs="Calibri"/>
          <w:sz w:val="22"/>
          <w:szCs w:val="22"/>
        </w:rPr>
      </w:pPr>
      <w:r>
        <w:rPr>
          <w:b/>
          <w:sz w:val="22"/>
          <w:szCs w:val="22"/>
        </w:rPr>
        <w:t xml:space="preserve">Functional requirement 3: Description: </w:t>
      </w:r>
      <w:r>
        <w:rPr>
          <w:rFonts w:ascii="Calibri" w:eastAsia="Calibri" w:hAnsi="Calibri" w:cs="Calibri"/>
          <w:sz w:val="22"/>
          <w:szCs w:val="22"/>
        </w:rPr>
        <w:t>Log in</w:t>
      </w:r>
    </w:p>
    <w:p w:rsidR="00844CD9" w:rsidRDefault="009B34D7">
      <w:pPr>
        <w:spacing w:before="8"/>
        <w:ind w:left="436"/>
        <w:rPr>
          <w:rFonts w:ascii="Calibri" w:eastAsia="Calibri" w:hAnsi="Calibri" w:cs="Calibri"/>
          <w:sz w:val="22"/>
          <w:szCs w:val="22"/>
        </w:rPr>
      </w:pPr>
      <w:r>
        <w:rPr>
          <w:b/>
          <w:sz w:val="22"/>
          <w:szCs w:val="22"/>
        </w:rPr>
        <w:t xml:space="preserve">Input: </w:t>
      </w:r>
      <w:r>
        <w:rPr>
          <w:rFonts w:ascii="Calibri" w:eastAsia="Calibri" w:hAnsi="Calibri" w:cs="Calibri"/>
          <w:sz w:val="22"/>
          <w:szCs w:val="22"/>
        </w:rPr>
        <w:t>User name and password</w:t>
      </w:r>
    </w:p>
    <w:p w:rsidR="00844CD9" w:rsidRDefault="00844CD9">
      <w:pPr>
        <w:spacing w:before="9" w:line="180" w:lineRule="exact"/>
        <w:rPr>
          <w:sz w:val="19"/>
          <w:szCs w:val="19"/>
        </w:rPr>
      </w:pPr>
    </w:p>
    <w:p w:rsidR="00844CD9" w:rsidRDefault="009B34D7">
      <w:pPr>
        <w:ind w:left="436" w:right="1319"/>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Validate the user name and password if valid result is success else results in failure.  Checks whether the user is a service provider or a customer.</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Display the result</w:t>
      </w:r>
    </w:p>
    <w:p w:rsidR="00844CD9" w:rsidRDefault="00844CD9">
      <w:pPr>
        <w:spacing w:line="200" w:lineRule="exact"/>
      </w:pPr>
    </w:p>
    <w:p w:rsidR="00844CD9" w:rsidRDefault="009B34D7">
      <w:pPr>
        <w:ind w:left="436"/>
        <w:rPr>
          <w:rFonts w:ascii="Calibri" w:eastAsia="Calibri" w:hAnsi="Calibri" w:cs="Calibri"/>
          <w:sz w:val="22"/>
          <w:szCs w:val="22"/>
        </w:rPr>
        <w:sectPr w:rsidR="00844CD9">
          <w:headerReference w:type="default" r:id="rId44"/>
          <w:pgSz w:w="12240" w:h="15840"/>
          <w:pgMar w:top="1800" w:right="1720" w:bottom="280" w:left="1720" w:header="1474" w:footer="0" w:gutter="0"/>
          <w:cols w:space="720"/>
        </w:sectPr>
      </w:pPr>
      <w:r>
        <w:rPr>
          <w:b/>
          <w:sz w:val="22"/>
          <w:szCs w:val="22"/>
        </w:rPr>
        <w:t xml:space="preserve">Authorization: </w:t>
      </w:r>
      <w:r w:rsidR="006A6DA2">
        <w:rPr>
          <w:rFonts w:ascii="Calibri" w:eastAsia="Calibri" w:hAnsi="Calibri" w:cs="Calibri"/>
          <w:sz w:val="22"/>
          <w:szCs w:val="22"/>
        </w:rPr>
        <w:t>Admin,</w:t>
      </w:r>
      <w:r>
        <w:rPr>
          <w:rFonts w:ascii="Calibri" w:eastAsia="Calibri" w:hAnsi="Calibri" w:cs="Calibri"/>
          <w:sz w:val="22"/>
          <w:szCs w:val="22"/>
        </w:rPr>
        <w:t xml:space="preserve"> Service Providers and Customers.</w:t>
      </w:r>
    </w:p>
    <w:p w:rsidR="00844CD9" w:rsidRDefault="00844CD9">
      <w:pPr>
        <w:spacing w:before="8" w:line="160" w:lineRule="exact"/>
        <w:rPr>
          <w:sz w:val="16"/>
          <w:szCs w:val="16"/>
        </w:rPr>
      </w:pPr>
    </w:p>
    <w:p w:rsidR="00844CD9" w:rsidRDefault="009B34D7">
      <w:pPr>
        <w:spacing w:before="24"/>
        <w:ind w:left="436"/>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If result of Log in is failure.</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Redirected again to same page.</w:t>
      </w:r>
    </w:p>
    <w:p w:rsidR="00844CD9" w:rsidRDefault="00844CD9">
      <w:pPr>
        <w:spacing w:line="200" w:lineRule="exact"/>
      </w:pPr>
    </w:p>
    <w:p w:rsidR="00844CD9" w:rsidRDefault="00844CD9">
      <w:pPr>
        <w:spacing w:line="200" w:lineRule="exact"/>
      </w:pPr>
    </w:p>
    <w:p w:rsidR="00844CD9" w:rsidRDefault="00844CD9">
      <w:pPr>
        <w:spacing w:before="13" w:line="260" w:lineRule="exact"/>
        <w:rPr>
          <w:sz w:val="26"/>
          <w:szCs w:val="26"/>
        </w:rPr>
      </w:pPr>
    </w:p>
    <w:p w:rsidR="00844CD9" w:rsidRDefault="009B34D7">
      <w:pPr>
        <w:ind w:left="436"/>
        <w:rPr>
          <w:sz w:val="22"/>
          <w:szCs w:val="22"/>
        </w:rPr>
      </w:pPr>
      <w:r>
        <w:rPr>
          <w:b/>
          <w:sz w:val="22"/>
          <w:szCs w:val="22"/>
        </w:rPr>
        <w:t>Functional requirement 5:</w:t>
      </w:r>
    </w:p>
    <w:p w:rsidR="00844CD9" w:rsidRDefault="00844CD9">
      <w:pPr>
        <w:spacing w:before="5" w:line="180" w:lineRule="exact"/>
        <w:rPr>
          <w:sz w:val="18"/>
          <w:szCs w:val="18"/>
        </w:rPr>
      </w:pPr>
    </w:p>
    <w:p w:rsidR="00844CD9" w:rsidRDefault="009B34D7">
      <w:pPr>
        <w:ind w:left="436"/>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If result of Log in is success.</w:t>
      </w:r>
    </w:p>
    <w:p w:rsidR="00844CD9" w:rsidRDefault="00844CD9">
      <w:pPr>
        <w:spacing w:before="9" w:line="180" w:lineRule="exact"/>
        <w:rPr>
          <w:sz w:val="19"/>
          <w:szCs w:val="19"/>
        </w:rPr>
      </w:pPr>
    </w:p>
    <w:p w:rsidR="00844CD9" w:rsidRDefault="009B34D7">
      <w:pPr>
        <w:ind w:left="436" w:right="1823"/>
        <w:rPr>
          <w:rFonts w:ascii="Calibri" w:eastAsia="Calibri" w:hAnsi="Calibri" w:cs="Calibri"/>
          <w:sz w:val="22"/>
          <w:szCs w:val="22"/>
        </w:rPr>
      </w:pPr>
      <w:r>
        <w:rPr>
          <w:b/>
          <w:sz w:val="22"/>
          <w:szCs w:val="22"/>
        </w:rPr>
        <w:t xml:space="preserve">Output: </w:t>
      </w:r>
      <w:r>
        <w:rPr>
          <w:rFonts w:ascii="Calibri" w:eastAsia="Calibri" w:hAnsi="Calibri" w:cs="Calibri"/>
          <w:sz w:val="22"/>
          <w:szCs w:val="22"/>
        </w:rPr>
        <w:t>Display the Customers Requests screen for customers,in case of service provider display that module</w:t>
      </w:r>
    </w:p>
    <w:p w:rsidR="00844CD9" w:rsidRDefault="00844CD9">
      <w:pPr>
        <w:spacing w:before="10"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Authorization: </w:t>
      </w:r>
      <w:r w:rsidR="00D737F6">
        <w:rPr>
          <w:rFonts w:ascii="Calibri" w:eastAsia="Calibri" w:hAnsi="Calibri" w:cs="Calibri"/>
          <w:sz w:val="22"/>
          <w:szCs w:val="22"/>
        </w:rPr>
        <w:t xml:space="preserve">Admin , </w:t>
      </w:r>
      <w:r>
        <w:rPr>
          <w:rFonts w:ascii="Calibri" w:eastAsia="Calibri" w:hAnsi="Calibri" w:cs="Calibri"/>
          <w:sz w:val="22"/>
          <w:szCs w:val="22"/>
        </w:rPr>
        <w:t>Service Providers and Customers.</w:t>
      </w:r>
    </w:p>
    <w:p w:rsidR="00844CD9" w:rsidRDefault="00844CD9">
      <w:pPr>
        <w:spacing w:before="10" w:line="100" w:lineRule="exact"/>
        <w:rPr>
          <w:sz w:val="11"/>
          <w:szCs w:val="11"/>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B34D7">
      <w:pPr>
        <w:spacing w:line="418" w:lineRule="auto"/>
        <w:ind w:left="436" w:right="5843"/>
        <w:rPr>
          <w:rFonts w:ascii="Calibri" w:eastAsia="Calibri" w:hAnsi="Calibri" w:cs="Calibri"/>
          <w:sz w:val="22"/>
          <w:szCs w:val="22"/>
        </w:rPr>
      </w:pPr>
      <w:r>
        <w:rPr>
          <w:b/>
          <w:sz w:val="22"/>
          <w:szCs w:val="22"/>
        </w:rPr>
        <w:t>Functional requirement 6: Description:</w:t>
      </w:r>
      <w:r w:rsidR="00AA4EED">
        <w:rPr>
          <w:b/>
          <w:sz w:val="22"/>
          <w:szCs w:val="22"/>
        </w:rPr>
        <w:t xml:space="preserve"> </w:t>
      </w:r>
      <w:r w:rsidR="00AA4EED">
        <w:rPr>
          <w:rFonts w:ascii="Calibri" w:eastAsia="Calibri" w:hAnsi="Calibri" w:cs="Calibri"/>
          <w:sz w:val="22"/>
          <w:szCs w:val="22"/>
        </w:rPr>
        <w:t>Request</w:t>
      </w:r>
    </w:p>
    <w:p w:rsidR="00844CD9" w:rsidRDefault="009B34D7">
      <w:pPr>
        <w:spacing w:before="8"/>
        <w:ind w:left="436"/>
        <w:rPr>
          <w:rFonts w:ascii="Calibri" w:eastAsia="Calibri" w:hAnsi="Calibri" w:cs="Calibri"/>
          <w:sz w:val="22"/>
          <w:szCs w:val="22"/>
        </w:rPr>
      </w:pPr>
      <w:r>
        <w:rPr>
          <w:b/>
          <w:sz w:val="22"/>
          <w:szCs w:val="22"/>
        </w:rPr>
        <w:t xml:space="preserve">Input: </w:t>
      </w:r>
      <w:r w:rsidR="003878F3">
        <w:rPr>
          <w:rFonts w:ascii="Calibri" w:eastAsia="Calibri" w:hAnsi="Calibri" w:cs="Calibri"/>
          <w:sz w:val="22"/>
          <w:szCs w:val="22"/>
        </w:rPr>
        <w:t>User name ,email and role</w:t>
      </w:r>
    </w:p>
    <w:p w:rsidR="00844CD9" w:rsidRDefault="00844CD9">
      <w:pPr>
        <w:spacing w:before="9" w:line="180" w:lineRule="exact"/>
        <w:rPr>
          <w:sz w:val="19"/>
          <w:szCs w:val="19"/>
        </w:rPr>
      </w:pPr>
    </w:p>
    <w:p w:rsidR="00844CD9" w:rsidRDefault="009B34D7" w:rsidP="003878F3">
      <w:pPr>
        <w:ind w:left="436" w:right="1477"/>
        <w:rPr>
          <w:sz w:val="19"/>
          <w:szCs w:val="19"/>
        </w:rPr>
      </w:pPr>
      <w:r>
        <w:rPr>
          <w:b/>
          <w:sz w:val="22"/>
          <w:szCs w:val="22"/>
        </w:rPr>
        <w:t xml:space="preserve">Processing: </w:t>
      </w:r>
      <w:r w:rsidR="003878F3">
        <w:rPr>
          <w:rFonts w:ascii="Calibri" w:eastAsia="Calibri" w:hAnsi="Calibri" w:cs="Calibri"/>
          <w:sz w:val="22"/>
          <w:szCs w:val="22"/>
        </w:rPr>
        <w:t xml:space="preserve">store the request and send to admin </w:t>
      </w:r>
    </w:p>
    <w:p w:rsidR="00844CD9" w:rsidRDefault="009B34D7">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Display the result</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Only Service Providers</w:t>
      </w:r>
      <w:r w:rsidR="00532F4B">
        <w:rPr>
          <w:rFonts w:ascii="Calibri" w:eastAsia="Calibri" w:hAnsi="Calibri" w:cs="Calibri"/>
          <w:sz w:val="22"/>
          <w:szCs w:val="22"/>
        </w:rPr>
        <w:t xml:space="preserve"> and Customer</w:t>
      </w:r>
    </w:p>
    <w:p w:rsidR="00844CD9" w:rsidRDefault="00844CD9">
      <w:pPr>
        <w:spacing w:line="200" w:lineRule="exact"/>
      </w:pPr>
    </w:p>
    <w:p w:rsidR="00844CD9" w:rsidRDefault="00844CD9">
      <w:pPr>
        <w:spacing w:line="200" w:lineRule="exact"/>
      </w:pPr>
    </w:p>
    <w:p w:rsidR="00844CD9" w:rsidRDefault="00844CD9">
      <w:pPr>
        <w:spacing w:before="16" w:line="260" w:lineRule="exact"/>
        <w:rPr>
          <w:sz w:val="26"/>
          <w:szCs w:val="26"/>
        </w:rPr>
      </w:pPr>
    </w:p>
    <w:p w:rsidR="00844CD9" w:rsidRDefault="009B34D7">
      <w:pPr>
        <w:spacing w:line="418" w:lineRule="auto"/>
        <w:ind w:left="436" w:right="5297"/>
        <w:rPr>
          <w:rFonts w:ascii="Calibri" w:eastAsia="Calibri" w:hAnsi="Calibri" w:cs="Calibri"/>
          <w:sz w:val="22"/>
          <w:szCs w:val="22"/>
        </w:rPr>
      </w:pPr>
      <w:r>
        <w:rPr>
          <w:b/>
          <w:sz w:val="22"/>
          <w:szCs w:val="22"/>
        </w:rPr>
        <w:t xml:space="preserve">Functional requirement 7: Description: </w:t>
      </w:r>
      <w:r w:rsidR="00E73987">
        <w:rPr>
          <w:rFonts w:ascii="Calibri" w:eastAsia="Calibri" w:hAnsi="Calibri" w:cs="Calibri"/>
          <w:sz w:val="22"/>
          <w:szCs w:val="22"/>
        </w:rPr>
        <w:t xml:space="preserve">If request </w:t>
      </w:r>
      <w:r>
        <w:rPr>
          <w:rFonts w:ascii="Calibri" w:eastAsia="Calibri" w:hAnsi="Calibri" w:cs="Calibri"/>
          <w:sz w:val="22"/>
          <w:szCs w:val="22"/>
        </w:rPr>
        <w:t xml:space="preserve"> is failure. </w:t>
      </w:r>
      <w:r>
        <w:rPr>
          <w:b/>
          <w:sz w:val="22"/>
          <w:szCs w:val="22"/>
        </w:rPr>
        <w:t xml:space="preserve">Output: </w:t>
      </w:r>
      <w:r>
        <w:rPr>
          <w:rFonts w:ascii="Calibri" w:eastAsia="Calibri" w:hAnsi="Calibri" w:cs="Calibri"/>
          <w:sz w:val="22"/>
          <w:szCs w:val="22"/>
        </w:rPr>
        <w:t>Redirected to same Page</w:t>
      </w:r>
    </w:p>
    <w:p w:rsidR="00844CD9" w:rsidRDefault="00844CD9">
      <w:pPr>
        <w:spacing w:line="200" w:lineRule="exact"/>
      </w:pPr>
    </w:p>
    <w:p w:rsidR="00844CD9" w:rsidRDefault="00844CD9">
      <w:pPr>
        <w:spacing w:before="7" w:line="280" w:lineRule="exact"/>
        <w:rPr>
          <w:sz w:val="28"/>
          <w:szCs w:val="28"/>
        </w:rPr>
      </w:pPr>
    </w:p>
    <w:p w:rsidR="00F31A81" w:rsidRDefault="009B34D7" w:rsidP="00F31A81">
      <w:pPr>
        <w:spacing w:line="418" w:lineRule="auto"/>
        <w:ind w:left="436" w:right="4823"/>
        <w:rPr>
          <w:b/>
          <w:sz w:val="22"/>
          <w:szCs w:val="22"/>
        </w:rPr>
      </w:pPr>
      <w:r>
        <w:rPr>
          <w:b/>
          <w:sz w:val="22"/>
          <w:szCs w:val="22"/>
        </w:rPr>
        <w:t xml:space="preserve">Functional requirement 8: </w:t>
      </w:r>
    </w:p>
    <w:p w:rsidR="00F31A81" w:rsidRDefault="00F31A81" w:rsidP="00F31A81">
      <w:pPr>
        <w:spacing w:line="414" w:lineRule="auto"/>
        <w:ind w:left="436" w:right="5734"/>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 xml:space="preserve">Contact us </w:t>
      </w:r>
      <w:r>
        <w:rPr>
          <w:b/>
          <w:sz w:val="22"/>
          <w:szCs w:val="22"/>
        </w:rPr>
        <w:t xml:space="preserve">Input: </w:t>
      </w:r>
      <w:r>
        <w:rPr>
          <w:rFonts w:ascii="Calibri" w:eastAsia="Calibri" w:hAnsi="Calibri" w:cs="Calibri"/>
          <w:sz w:val="22"/>
          <w:szCs w:val="22"/>
        </w:rPr>
        <w:t>username, message</w:t>
      </w:r>
    </w:p>
    <w:p w:rsidR="00F31A81" w:rsidRDefault="00F31A81" w:rsidP="00F31A81">
      <w:pPr>
        <w:spacing w:before="11"/>
        <w:ind w:left="436"/>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Backend processing</w:t>
      </w:r>
    </w:p>
    <w:p w:rsidR="00F31A81" w:rsidRDefault="00F31A81" w:rsidP="00F31A81">
      <w:pPr>
        <w:spacing w:before="9" w:line="180" w:lineRule="exact"/>
        <w:rPr>
          <w:sz w:val="19"/>
          <w:szCs w:val="19"/>
        </w:rPr>
      </w:pPr>
    </w:p>
    <w:p w:rsidR="00F31A81" w:rsidRDefault="00F31A81" w:rsidP="00F31A81">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Contact us page will be displayed</w:t>
      </w:r>
    </w:p>
    <w:p w:rsidR="00F31A81" w:rsidRDefault="00F31A81" w:rsidP="00F31A81">
      <w:pPr>
        <w:spacing w:before="9" w:line="180" w:lineRule="exact"/>
        <w:rPr>
          <w:sz w:val="19"/>
          <w:szCs w:val="19"/>
        </w:rPr>
      </w:pPr>
    </w:p>
    <w:p w:rsidR="00F31A81" w:rsidRDefault="00F31A81" w:rsidP="00F31A81">
      <w:pPr>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NONE</w:t>
      </w:r>
    </w:p>
    <w:p w:rsidR="00F31A81" w:rsidRDefault="00F31A81" w:rsidP="00F31A81">
      <w:pPr>
        <w:spacing w:line="200" w:lineRule="exact"/>
      </w:pPr>
    </w:p>
    <w:p w:rsidR="00F31A81" w:rsidRDefault="00F31A81">
      <w:pPr>
        <w:spacing w:line="418" w:lineRule="auto"/>
        <w:ind w:left="436" w:right="4823"/>
        <w:rPr>
          <w:rFonts w:ascii="Calibri" w:eastAsia="Calibri" w:hAnsi="Calibri" w:cs="Calibri"/>
          <w:sz w:val="22"/>
          <w:szCs w:val="22"/>
        </w:rPr>
        <w:sectPr w:rsidR="00F31A81">
          <w:headerReference w:type="default" r:id="rId45"/>
          <w:pgSz w:w="12240" w:h="15840"/>
          <w:pgMar w:top="1680" w:right="1720" w:bottom="280" w:left="1720" w:header="1469" w:footer="0" w:gutter="0"/>
          <w:cols w:space="720"/>
        </w:sectPr>
      </w:pPr>
    </w:p>
    <w:p w:rsidR="00844CD9" w:rsidRDefault="00844CD9">
      <w:pPr>
        <w:spacing w:before="8" w:line="160" w:lineRule="exact"/>
        <w:rPr>
          <w:sz w:val="16"/>
          <w:szCs w:val="16"/>
        </w:rPr>
      </w:pPr>
    </w:p>
    <w:p w:rsidR="00844CD9" w:rsidRDefault="009B34D7">
      <w:pPr>
        <w:spacing w:before="24"/>
        <w:ind w:left="436"/>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Create new case note</w:t>
      </w:r>
    </w:p>
    <w:p w:rsidR="00844CD9" w:rsidRDefault="00844CD9">
      <w:pPr>
        <w:spacing w:before="2"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Input: </w:t>
      </w:r>
      <w:r>
        <w:rPr>
          <w:rFonts w:ascii="Calibri" w:eastAsia="Calibri" w:hAnsi="Calibri" w:cs="Calibri"/>
          <w:sz w:val="22"/>
          <w:szCs w:val="22"/>
        </w:rPr>
        <w:t>User name , user id ,case id, case name, case Description</w:t>
      </w:r>
    </w:p>
    <w:p w:rsidR="00844CD9" w:rsidRDefault="00844CD9">
      <w:pPr>
        <w:spacing w:before="2" w:line="200" w:lineRule="exact"/>
      </w:pPr>
    </w:p>
    <w:p w:rsidR="00844CD9" w:rsidRDefault="009B34D7">
      <w:pPr>
        <w:ind w:left="436"/>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Store all the details in database.</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Display the result</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Only Customers</w:t>
      </w:r>
    </w:p>
    <w:p w:rsidR="00844CD9" w:rsidRDefault="00844CD9">
      <w:pPr>
        <w:spacing w:line="200" w:lineRule="exact"/>
      </w:pPr>
    </w:p>
    <w:p w:rsidR="00844CD9" w:rsidRDefault="00844CD9">
      <w:pPr>
        <w:spacing w:line="200" w:lineRule="exact"/>
      </w:pPr>
    </w:p>
    <w:p w:rsidR="00844CD9" w:rsidRDefault="00844CD9">
      <w:pPr>
        <w:spacing w:before="13" w:line="260" w:lineRule="exact"/>
        <w:rPr>
          <w:sz w:val="26"/>
          <w:szCs w:val="26"/>
        </w:rPr>
      </w:pPr>
    </w:p>
    <w:p w:rsidR="00844CD9" w:rsidRDefault="009B34D7">
      <w:pPr>
        <w:spacing w:line="418" w:lineRule="auto"/>
        <w:ind w:left="436" w:right="5734"/>
        <w:rPr>
          <w:rFonts w:ascii="Calibri" w:eastAsia="Calibri" w:hAnsi="Calibri" w:cs="Calibri"/>
          <w:sz w:val="22"/>
          <w:szCs w:val="22"/>
        </w:rPr>
      </w:pPr>
      <w:r>
        <w:rPr>
          <w:b/>
          <w:sz w:val="22"/>
          <w:szCs w:val="22"/>
        </w:rPr>
        <w:t xml:space="preserve">Functional requirement 10: Description: </w:t>
      </w:r>
      <w:r>
        <w:rPr>
          <w:rFonts w:ascii="Calibri" w:eastAsia="Calibri" w:hAnsi="Calibri" w:cs="Calibri"/>
          <w:sz w:val="22"/>
          <w:szCs w:val="22"/>
        </w:rPr>
        <w:t>Update</w:t>
      </w:r>
    </w:p>
    <w:p w:rsidR="00844CD9" w:rsidRDefault="009B34D7">
      <w:pPr>
        <w:spacing w:before="8"/>
        <w:ind w:left="436"/>
        <w:rPr>
          <w:rFonts w:ascii="Calibri" w:eastAsia="Calibri" w:hAnsi="Calibri" w:cs="Calibri"/>
          <w:sz w:val="22"/>
          <w:szCs w:val="22"/>
        </w:rPr>
      </w:pPr>
      <w:r>
        <w:rPr>
          <w:b/>
          <w:sz w:val="22"/>
          <w:szCs w:val="22"/>
        </w:rPr>
        <w:t xml:space="preserve">Input: </w:t>
      </w:r>
      <w:r>
        <w:rPr>
          <w:rFonts w:ascii="Calibri" w:eastAsia="Calibri" w:hAnsi="Calibri" w:cs="Calibri"/>
          <w:sz w:val="22"/>
          <w:szCs w:val="22"/>
        </w:rPr>
        <w:t>User name , user id ,case id, case name, case Description</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Update  all the details in database.</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Display the result</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Only Customers</w:t>
      </w:r>
    </w:p>
    <w:p w:rsidR="00844CD9" w:rsidRDefault="00844CD9">
      <w:pPr>
        <w:spacing w:line="200" w:lineRule="exact"/>
      </w:pPr>
    </w:p>
    <w:p w:rsidR="00844CD9" w:rsidRDefault="00844CD9">
      <w:pPr>
        <w:spacing w:line="200" w:lineRule="exact"/>
      </w:pPr>
    </w:p>
    <w:p w:rsidR="00844CD9" w:rsidRDefault="00844CD9">
      <w:pPr>
        <w:spacing w:before="16" w:line="260" w:lineRule="exact"/>
        <w:rPr>
          <w:sz w:val="26"/>
          <w:szCs w:val="26"/>
        </w:rPr>
      </w:pPr>
    </w:p>
    <w:p w:rsidR="00844CD9" w:rsidRDefault="009B34D7">
      <w:pPr>
        <w:spacing w:line="416" w:lineRule="auto"/>
        <w:ind w:left="436" w:right="5734"/>
        <w:rPr>
          <w:rFonts w:ascii="Calibri" w:eastAsia="Calibri" w:hAnsi="Calibri" w:cs="Calibri"/>
          <w:sz w:val="22"/>
          <w:szCs w:val="22"/>
        </w:rPr>
      </w:pPr>
      <w:r>
        <w:rPr>
          <w:b/>
          <w:sz w:val="22"/>
          <w:szCs w:val="22"/>
        </w:rPr>
        <w:t xml:space="preserve">Functional requirement 11: Description: </w:t>
      </w:r>
      <w:r>
        <w:rPr>
          <w:rFonts w:ascii="Calibri" w:eastAsia="Calibri" w:hAnsi="Calibri" w:cs="Calibri"/>
          <w:sz w:val="22"/>
          <w:szCs w:val="22"/>
        </w:rPr>
        <w:t>Delete</w:t>
      </w:r>
    </w:p>
    <w:p w:rsidR="00844CD9" w:rsidRDefault="009B34D7">
      <w:pPr>
        <w:spacing w:before="10" w:line="419" w:lineRule="auto"/>
        <w:ind w:left="436" w:right="4679"/>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 xml:space="preserve">Delete the case in database. </w:t>
      </w:r>
      <w:r>
        <w:rPr>
          <w:b/>
          <w:sz w:val="22"/>
          <w:szCs w:val="22"/>
        </w:rPr>
        <w:t xml:space="preserve">Output: </w:t>
      </w:r>
      <w:r>
        <w:rPr>
          <w:rFonts w:ascii="Calibri" w:eastAsia="Calibri" w:hAnsi="Calibri" w:cs="Calibri"/>
          <w:sz w:val="22"/>
          <w:szCs w:val="22"/>
        </w:rPr>
        <w:t xml:space="preserve">Display the result </w:t>
      </w:r>
      <w:r>
        <w:rPr>
          <w:b/>
          <w:sz w:val="22"/>
          <w:szCs w:val="22"/>
        </w:rPr>
        <w:t xml:space="preserve">Authorization: </w:t>
      </w:r>
      <w:r>
        <w:rPr>
          <w:rFonts w:ascii="Calibri" w:eastAsia="Calibri" w:hAnsi="Calibri" w:cs="Calibri"/>
          <w:sz w:val="22"/>
          <w:szCs w:val="22"/>
        </w:rPr>
        <w:t>Only Customers</w:t>
      </w:r>
    </w:p>
    <w:p w:rsidR="00844CD9" w:rsidRDefault="00844CD9">
      <w:pPr>
        <w:spacing w:line="200" w:lineRule="exact"/>
      </w:pPr>
    </w:p>
    <w:p w:rsidR="00844CD9" w:rsidRDefault="00844CD9">
      <w:pPr>
        <w:spacing w:before="6" w:line="280" w:lineRule="exact"/>
        <w:rPr>
          <w:sz w:val="28"/>
          <w:szCs w:val="28"/>
        </w:rPr>
      </w:pPr>
    </w:p>
    <w:p w:rsidR="00844CD9" w:rsidRDefault="009B34D7">
      <w:pPr>
        <w:spacing w:line="414" w:lineRule="auto"/>
        <w:ind w:left="436" w:right="5734"/>
        <w:rPr>
          <w:rFonts w:ascii="Calibri" w:eastAsia="Calibri" w:hAnsi="Calibri" w:cs="Calibri"/>
          <w:sz w:val="22"/>
          <w:szCs w:val="22"/>
        </w:rPr>
      </w:pPr>
      <w:r>
        <w:rPr>
          <w:b/>
          <w:sz w:val="22"/>
          <w:szCs w:val="22"/>
        </w:rPr>
        <w:t xml:space="preserve">Functional requirement 12: Description: </w:t>
      </w:r>
      <w:r>
        <w:rPr>
          <w:rFonts w:ascii="Calibri" w:eastAsia="Calibri" w:hAnsi="Calibri" w:cs="Calibri"/>
          <w:sz w:val="22"/>
          <w:szCs w:val="22"/>
        </w:rPr>
        <w:t xml:space="preserve">Update status </w:t>
      </w:r>
      <w:r>
        <w:rPr>
          <w:b/>
          <w:sz w:val="22"/>
          <w:szCs w:val="22"/>
        </w:rPr>
        <w:t xml:space="preserve">Input: </w:t>
      </w:r>
      <w:r>
        <w:rPr>
          <w:rFonts w:ascii="Calibri" w:eastAsia="Calibri" w:hAnsi="Calibri" w:cs="Calibri"/>
          <w:sz w:val="22"/>
          <w:szCs w:val="22"/>
        </w:rPr>
        <w:t>Status</w:t>
      </w:r>
    </w:p>
    <w:p w:rsidR="00844CD9" w:rsidRDefault="009B34D7">
      <w:pPr>
        <w:spacing w:before="19" w:line="418" w:lineRule="auto"/>
        <w:ind w:left="436" w:right="4819" w:firstLine="31"/>
        <w:rPr>
          <w:rFonts w:ascii="Calibri" w:eastAsia="Calibri" w:hAnsi="Calibri" w:cs="Calibri"/>
          <w:sz w:val="22"/>
          <w:szCs w:val="22"/>
        </w:rPr>
        <w:sectPr w:rsidR="00844CD9">
          <w:headerReference w:type="default" r:id="rId46"/>
          <w:pgSz w:w="12240" w:h="15840"/>
          <w:pgMar w:top="1680" w:right="1720" w:bottom="280" w:left="1720" w:header="1469" w:footer="0" w:gutter="0"/>
          <w:cols w:space="720"/>
        </w:sectPr>
      </w:pPr>
      <w:r>
        <w:rPr>
          <w:b/>
          <w:sz w:val="22"/>
          <w:szCs w:val="22"/>
        </w:rPr>
        <w:t xml:space="preserve">Processing: </w:t>
      </w:r>
      <w:r>
        <w:rPr>
          <w:rFonts w:ascii="Calibri" w:eastAsia="Calibri" w:hAnsi="Calibri" w:cs="Calibri"/>
          <w:sz w:val="22"/>
          <w:szCs w:val="22"/>
        </w:rPr>
        <w:t xml:space="preserve">Update Status in database </w:t>
      </w:r>
      <w:r>
        <w:rPr>
          <w:b/>
          <w:sz w:val="22"/>
          <w:szCs w:val="22"/>
        </w:rPr>
        <w:t xml:space="preserve">Output: </w:t>
      </w:r>
      <w:r>
        <w:rPr>
          <w:rFonts w:ascii="Calibri" w:eastAsia="Calibri" w:hAnsi="Calibri" w:cs="Calibri"/>
          <w:sz w:val="22"/>
          <w:szCs w:val="22"/>
        </w:rPr>
        <w:t xml:space="preserve">Display the result </w:t>
      </w:r>
      <w:r>
        <w:rPr>
          <w:b/>
          <w:sz w:val="22"/>
          <w:szCs w:val="22"/>
        </w:rPr>
        <w:t xml:space="preserve">Authorization: </w:t>
      </w:r>
      <w:r>
        <w:rPr>
          <w:rFonts w:ascii="Calibri" w:eastAsia="Calibri" w:hAnsi="Calibri" w:cs="Calibri"/>
          <w:sz w:val="22"/>
          <w:szCs w:val="22"/>
        </w:rPr>
        <w:t>Only Service Providers</w:t>
      </w:r>
    </w:p>
    <w:p w:rsidR="00844CD9" w:rsidRDefault="00844CD9">
      <w:pPr>
        <w:spacing w:before="8" w:line="160" w:lineRule="exact"/>
        <w:rPr>
          <w:sz w:val="16"/>
          <w:szCs w:val="16"/>
        </w:rPr>
      </w:pPr>
    </w:p>
    <w:p w:rsidR="00844CD9" w:rsidRDefault="009B34D7">
      <w:pPr>
        <w:spacing w:before="24"/>
        <w:ind w:left="436"/>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Give Rights</w:t>
      </w:r>
    </w:p>
    <w:p w:rsidR="00844CD9" w:rsidRDefault="00844CD9">
      <w:pPr>
        <w:spacing w:before="2" w:line="180" w:lineRule="exact"/>
        <w:rPr>
          <w:sz w:val="19"/>
          <w:szCs w:val="19"/>
        </w:rPr>
      </w:pPr>
    </w:p>
    <w:p w:rsidR="00844CD9" w:rsidRDefault="009B34D7">
      <w:pPr>
        <w:spacing w:line="419" w:lineRule="auto"/>
        <w:ind w:left="436" w:right="3932"/>
        <w:rPr>
          <w:rFonts w:ascii="Calibri" w:eastAsia="Calibri" w:hAnsi="Calibri" w:cs="Calibri"/>
          <w:sz w:val="22"/>
          <w:szCs w:val="22"/>
        </w:rPr>
      </w:pPr>
      <w:r>
        <w:rPr>
          <w:b/>
          <w:sz w:val="22"/>
          <w:szCs w:val="22"/>
        </w:rPr>
        <w:t xml:space="preserve">Input: </w:t>
      </w:r>
      <w:r>
        <w:rPr>
          <w:rFonts w:ascii="Calibri" w:eastAsia="Calibri" w:hAnsi="Calibri" w:cs="Calibri"/>
          <w:sz w:val="22"/>
          <w:szCs w:val="22"/>
        </w:rPr>
        <w:t xml:space="preserve">User Email with auto generated password </w:t>
      </w:r>
      <w:r>
        <w:rPr>
          <w:b/>
          <w:sz w:val="22"/>
          <w:szCs w:val="22"/>
        </w:rPr>
        <w:t xml:space="preserve">Processing: </w:t>
      </w:r>
      <w:r>
        <w:rPr>
          <w:rFonts w:ascii="Calibri" w:eastAsia="Calibri" w:hAnsi="Calibri" w:cs="Calibri"/>
          <w:sz w:val="22"/>
          <w:szCs w:val="22"/>
        </w:rPr>
        <w:t xml:space="preserve">Store credentials in database </w:t>
      </w:r>
      <w:r>
        <w:rPr>
          <w:b/>
          <w:sz w:val="22"/>
          <w:szCs w:val="22"/>
        </w:rPr>
        <w:t xml:space="preserve">Output: </w:t>
      </w:r>
      <w:r>
        <w:rPr>
          <w:rFonts w:ascii="Calibri" w:eastAsia="Calibri" w:hAnsi="Calibri" w:cs="Calibri"/>
          <w:sz w:val="22"/>
          <w:szCs w:val="22"/>
        </w:rPr>
        <w:t>Display the result</w:t>
      </w:r>
    </w:p>
    <w:p w:rsidR="00844CD9" w:rsidRDefault="009B34D7">
      <w:pPr>
        <w:spacing w:before="12"/>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Only Service Providers</w:t>
      </w:r>
    </w:p>
    <w:p w:rsidR="00844CD9" w:rsidRDefault="00844CD9">
      <w:pPr>
        <w:spacing w:line="200" w:lineRule="exact"/>
      </w:pPr>
    </w:p>
    <w:p w:rsidR="00844CD9" w:rsidRDefault="00844CD9">
      <w:pPr>
        <w:spacing w:line="200" w:lineRule="exact"/>
      </w:pPr>
    </w:p>
    <w:p w:rsidR="00844CD9" w:rsidRDefault="00844CD9">
      <w:pPr>
        <w:spacing w:before="13" w:line="260" w:lineRule="exact"/>
        <w:rPr>
          <w:sz w:val="26"/>
          <w:szCs w:val="26"/>
        </w:rPr>
      </w:pPr>
    </w:p>
    <w:p w:rsidR="00844CD9" w:rsidRDefault="009B34D7">
      <w:pPr>
        <w:spacing w:line="416" w:lineRule="auto"/>
        <w:ind w:left="436" w:right="5753" w:hanging="19"/>
        <w:rPr>
          <w:rFonts w:ascii="Calibri" w:eastAsia="Calibri" w:hAnsi="Calibri" w:cs="Calibri"/>
          <w:sz w:val="22"/>
          <w:szCs w:val="22"/>
        </w:rPr>
      </w:pPr>
      <w:r>
        <w:rPr>
          <w:b/>
          <w:sz w:val="22"/>
          <w:szCs w:val="22"/>
        </w:rPr>
        <w:t xml:space="preserve">Functional requirement 14: Description: </w:t>
      </w:r>
      <w:r>
        <w:rPr>
          <w:rFonts w:ascii="Calibri" w:eastAsia="Calibri" w:hAnsi="Calibri" w:cs="Calibri"/>
          <w:sz w:val="22"/>
          <w:szCs w:val="22"/>
        </w:rPr>
        <w:t xml:space="preserve">About us </w:t>
      </w:r>
      <w:r>
        <w:rPr>
          <w:b/>
          <w:sz w:val="22"/>
          <w:szCs w:val="22"/>
        </w:rPr>
        <w:t xml:space="preserve">Input: </w:t>
      </w:r>
      <w:r>
        <w:rPr>
          <w:rFonts w:ascii="Calibri" w:eastAsia="Calibri" w:hAnsi="Calibri" w:cs="Calibri"/>
          <w:sz w:val="22"/>
          <w:szCs w:val="22"/>
        </w:rPr>
        <w:t>NONE</w:t>
      </w:r>
    </w:p>
    <w:p w:rsidR="00844CD9" w:rsidRDefault="009B34D7">
      <w:pPr>
        <w:spacing w:before="8"/>
        <w:ind w:left="436"/>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Backend processing</w:t>
      </w:r>
    </w:p>
    <w:p w:rsidR="00844CD9" w:rsidRDefault="00844CD9">
      <w:pPr>
        <w:spacing w:before="2" w:line="200" w:lineRule="exact"/>
      </w:pPr>
    </w:p>
    <w:p w:rsidR="00844CD9" w:rsidRDefault="009B34D7">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About us page will be displayed</w:t>
      </w:r>
    </w:p>
    <w:p w:rsidR="00844CD9" w:rsidRDefault="00844CD9">
      <w:pPr>
        <w:spacing w:before="9" w:line="180" w:lineRule="exact"/>
        <w:rPr>
          <w:sz w:val="19"/>
          <w:szCs w:val="19"/>
        </w:rPr>
      </w:pPr>
    </w:p>
    <w:p w:rsidR="00844CD9" w:rsidRDefault="009B34D7">
      <w:pPr>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NONE</w:t>
      </w:r>
    </w:p>
    <w:p w:rsidR="00844CD9" w:rsidRDefault="00844CD9">
      <w:pPr>
        <w:spacing w:line="200" w:lineRule="exact"/>
      </w:pPr>
    </w:p>
    <w:p w:rsidR="00844CD9" w:rsidRDefault="00844CD9">
      <w:pPr>
        <w:spacing w:line="200" w:lineRule="exact"/>
      </w:pPr>
    </w:p>
    <w:p w:rsidR="00844CD9" w:rsidRDefault="00844CD9">
      <w:pPr>
        <w:spacing w:before="19" w:line="240" w:lineRule="exact"/>
        <w:rPr>
          <w:sz w:val="24"/>
          <w:szCs w:val="24"/>
        </w:rPr>
      </w:pPr>
    </w:p>
    <w:p w:rsidR="00844CD9" w:rsidRDefault="009B34D7" w:rsidP="00F31A81">
      <w:pPr>
        <w:spacing w:line="414" w:lineRule="auto"/>
        <w:ind w:left="436" w:right="5734"/>
        <w:rPr>
          <w:b/>
          <w:sz w:val="22"/>
          <w:szCs w:val="22"/>
        </w:rPr>
      </w:pPr>
      <w:r>
        <w:rPr>
          <w:b/>
          <w:sz w:val="22"/>
          <w:szCs w:val="22"/>
        </w:rPr>
        <w:t xml:space="preserve">Functional requirement 15: </w:t>
      </w:r>
    </w:p>
    <w:p w:rsidR="007828F9" w:rsidRDefault="007828F9" w:rsidP="007828F9">
      <w:pPr>
        <w:spacing w:line="414" w:lineRule="auto"/>
        <w:ind w:left="436" w:right="5734"/>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Documentation</w:t>
      </w:r>
    </w:p>
    <w:p w:rsidR="007828F9" w:rsidRDefault="007828F9" w:rsidP="007828F9">
      <w:pPr>
        <w:spacing w:line="414" w:lineRule="auto"/>
        <w:ind w:left="436" w:right="5734"/>
        <w:rPr>
          <w:rFonts w:ascii="Calibri" w:eastAsia="Calibri" w:hAnsi="Calibri" w:cs="Calibri"/>
          <w:sz w:val="22"/>
          <w:szCs w:val="22"/>
        </w:rPr>
      </w:pPr>
      <w:r>
        <w:rPr>
          <w:b/>
          <w:sz w:val="22"/>
          <w:szCs w:val="22"/>
        </w:rPr>
        <w:t xml:space="preserve">Input: </w:t>
      </w:r>
      <w:r>
        <w:rPr>
          <w:rFonts w:ascii="Calibri" w:eastAsia="Calibri" w:hAnsi="Calibri" w:cs="Calibri"/>
          <w:sz w:val="22"/>
          <w:szCs w:val="22"/>
        </w:rPr>
        <w:t>details in database</w:t>
      </w:r>
    </w:p>
    <w:p w:rsidR="007828F9" w:rsidRDefault="007828F9" w:rsidP="007828F9">
      <w:pPr>
        <w:spacing w:before="11"/>
        <w:ind w:left="436"/>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Backend processing</w:t>
      </w:r>
    </w:p>
    <w:p w:rsidR="007828F9" w:rsidRDefault="007828F9" w:rsidP="007828F9">
      <w:pPr>
        <w:spacing w:before="9" w:line="180" w:lineRule="exact"/>
        <w:rPr>
          <w:sz w:val="19"/>
          <w:szCs w:val="19"/>
        </w:rPr>
      </w:pPr>
    </w:p>
    <w:p w:rsidR="007828F9" w:rsidRDefault="007828F9" w:rsidP="007828F9">
      <w:pPr>
        <w:ind w:left="436"/>
        <w:rPr>
          <w:rFonts w:ascii="Calibri" w:eastAsia="Calibri" w:hAnsi="Calibri" w:cs="Calibri"/>
          <w:sz w:val="22"/>
          <w:szCs w:val="22"/>
        </w:rPr>
      </w:pPr>
      <w:r>
        <w:rPr>
          <w:b/>
          <w:sz w:val="22"/>
          <w:szCs w:val="22"/>
        </w:rPr>
        <w:t xml:space="preserve">Output: </w:t>
      </w:r>
      <w:r w:rsidR="00A43662">
        <w:rPr>
          <w:rFonts w:ascii="Calibri" w:eastAsia="Calibri" w:hAnsi="Calibri" w:cs="Calibri"/>
          <w:sz w:val="22"/>
          <w:szCs w:val="22"/>
        </w:rPr>
        <w:t>Excel will be dowloaded</w:t>
      </w:r>
    </w:p>
    <w:p w:rsidR="007828F9" w:rsidRDefault="007828F9" w:rsidP="007828F9">
      <w:pPr>
        <w:spacing w:before="9" w:line="180" w:lineRule="exact"/>
        <w:rPr>
          <w:sz w:val="19"/>
          <w:szCs w:val="19"/>
        </w:rPr>
      </w:pPr>
    </w:p>
    <w:p w:rsidR="007828F9" w:rsidRDefault="007828F9" w:rsidP="007828F9">
      <w:pPr>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NONE</w:t>
      </w:r>
    </w:p>
    <w:p w:rsidR="007828F9" w:rsidRDefault="007828F9" w:rsidP="007828F9">
      <w:pPr>
        <w:spacing w:line="200" w:lineRule="exact"/>
      </w:pPr>
    </w:p>
    <w:p w:rsidR="007828F9" w:rsidRDefault="007828F9" w:rsidP="00F31A81">
      <w:pPr>
        <w:spacing w:line="414" w:lineRule="auto"/>
        <w:ind w:left="436" w:right="5734"/>
      </w:pPr>
    </w:p>
    <w:p w:rsidR="00844CD9" w:rsidRDefault="00844CD9">
      <w:pPr>
        <w:spacing w:line="200" w:lineRule="exact"/>
      </w:pPr>
    </w:p>
    <w:p w:rsidR="00844CD9" w:rsidRDefault="00844CD9">
      <w:pPr>
        <w:spacing w:before="8" w:line="260" w:lineRule="exact"/>
        <w:rPr>
          <w:sz w:val="26"/>
          <w:szCs w:val="26"/>
        </w:rPr>
      </w:pPr>
    </w:p>
    <w:p w:rsidR="00844CD9" w:rsidRDefault="009B34D7" w:rsidP="0069160A">
      <w:pPr>
        <w:spacing w:line="418" w:lineRule="auto"/>
        <w:ind w:left="436" w:right="5734"/>
        <w:rPr>
          <w:b/>
          <w:sz w:val="22"/>
          <w:szCs w:val="22"/>
        </w:rPr>
      </w:pPr>
      <w:r>
        <w:rPr>
          <w:b/>
          <w:sz w:val="22"/>
          <w:szCs w:val="22"/>
        </w:rPr>
        <w:t xml:space="preserve">Functional requirement 16: </w:t>
      </w:r>
    </w:p>
    <w:p w:rsidR="006B0AAA" w:rsidRDefault="006B0AAA" w:rsidP="006B0AAA">
      <w:pPr>
        <w:spacing w:line="414" w:lineRule="auto"/>
        <w:ind w:left="436" w:right="5734"/>
        <w:rPr>
          <w:rFonts w:ascii="Calibri" w:eastAsia="Calibri" w:hAnsi="Calibri" w:cs="Calibri"/>
          <w:sz w:val="22"/>
          <w:szCs w:val="22"/>
        </w:rPr>
      </w:pPr>
      <w:r>
        <w:rPr>
          <w:b/>
          <w:sz w:val="22"/>
          <w:szCs w:val="22"/>
        </w:rPr>
        <w:t xml:space="preserve">Description: </w:t>
      </w:r>
      <w:r>
        <w:rPr>
          <w:rFonts w:ascii="Calibri" w:eastAsia="Calibri" w:hAnsi="Calibri" w:cs="Calibri"/>
          <w:sz w:val="22"/>
          <w:szCs w:val="22"/>
        </w:rPr>
        <w:t xml:space="preserve">Add document </w:t>
      </w:r>
      <w:r>
        <w:rPr>
          <w:b/>
          <w:sz w:val="22"/>
          <w:szCs w:val="22"/>
        </w:rPr>
        <w:t xml:space="preserve">Input: </w:t>
      </w:r>
      <w:r>
        <w:rPr>
          <w:rFonts w:ascii="Calibri" w:eastAsia="Calibri" w:hAnsi="Calibri" w:cs="Calibri"/>
          <w:sz w:val="22"/>
          <w:szCs w:val="22"/>
        </w:rPr>
        <w:t xml:space="preserve">File </w:t>
      </w:r>
    </w:p>
    <w:p w:rsidR="006B0AAA" w:rsidRDefault="006B0AAA" w:rsidP="006B0AAA">
      <w:pPr>
        <w:spacing w:before="11"/>
        <w:ind w:left="436"/>
        <w:rPr>
          <w:rFonts w:ascii="Calibri" w:eastAsia="Calibri" w:hAnsi="Calibri" w:cs="Calibri"/>
          <w:sz w:val="22"/>
          <w:szCs w:val="22"/>
        </w:rPr>
      </w:pPr>
      <w:r>
        <w:rPr>
          <w:b/>
          <w:sz w:val="22"/>
          <w:szCs w:val="22"/>
        </w:rPr>
        <w:t xml:space="preserve">Processing: </w:t>
      </w:r>
      <w:r>
        <w:rPr>
          <w:rFonts w:ascii="Calibri" w:eastAsia="Calibri" w:hAnsi="Calibri" w:cs="Calibri"/>
          <w:sz w:val="22"/>
          <w:szCs w:val="22"/>
        </w:rPr>
        <w:t>Backend processing</w:t>
      </w:r>
    </w:p>
    <w:p w:rsidR="006B0AAA" w:rsidRDefault="006B0AAA" w:rsidP="006B0AAA">
      <w:pPr>
        <w:spacing w:before="9" w:line="180" w:lineRule="exact"/>
        <w:rPr>
          <w:sz w:val="19"/>
          <w:szCs w:val="19"/>
        </w:rPr>
      </w:pPr>
    </w:p>
    <w:p w:rsidR="006B0AAA" w:rsidRDefault="006B0AAA" w:rsidP="006B0AAA">
      <w:pPr>
        <w:ind w:left="436"/>
        <w:rPr>
          <w:rFonts w:ascii="Calibri" w:eastAsia="Calibri" w:hAnsi="Calibri" w:cs="Calibri"/>
          <w:sz w:val="22"/>
          <w:szCs w:val="22"/>
        </w:rPr>
      </w:pPr>
      <w:r>
        <w:rPr>
          <w:b/>
          <w:sz w:val="22"/>
          <w:szCs w:val="22"/>
        </w:rPr>
        <w:t xml:space="preserve">Output: </w:t>
      </w:r>
      <w:r>
        <w:rPr>
          <w:rFonts w:ascii="Calibri" w:eastAsia="Calibri" w:hAnsi="Calibri" w:cs="Calibri"/>
          <w:sz w:val="22"/>
          <w:szCs w:val="22"/>
        </w:rPr>
        <w:t>File will be stored to database</w:t>
      </w:r>
    </w:p>
    <w:p w:rsidR="006B0AAA" w:rsidRDefault="006B0AAA" w:rsidP="006B0AAA">
      <w:pPr>
        <w:spacing w:before="9" w:line="180" w:lineRule="exact"/>
        <w:rPr>
          <w:sz w:val="19"/>
          <w:szCs w:val="19"/>
        </w:rPr>
      </w:pPr>
    </w:p>
    <w:p w:rsidR="006B0AAA" w:rsidRDefault="006B0AAA" w:rsidP="006B0AAA">
      <w:pPr>
        <w:ind w:left="436"/>
        <w:rPr>
          <w:rFonts w:ascii="Calibri" w:eastAsia="Calibri" w:hAnsi="Calibri" w:cs="Calibri"/>
          <w:sz w:val="22"/>
          <w:szCs w:val="22"/>
        </w:rPr>
      </w:pPr>
      <w:r>
        <w:rPr>
          <w:b/>
          <w:sz w:val="22"/>
          <w:szCs w:val="22"/>
        </w:rPr>
        <w:t xml:space="preserve">Authorization: </w:t>
      </w:r>
      <w:r>
        <w:rPr>
          <w:rFonts w:ascii="Calibri" w:eastAsia="Calibri" w:hAnsi="Calibri" w:cs="Calibri"/>
          <w:sz w:val="22"/>
          <w:szCs w:val="22"/>
        </w:rPr>
        <w:t>NONE</w:t>
      </w:r>
    </w:p>
    <w:p w:rsidR="00050C3D" w:rsidRDefault="00050C3D" w:rsidP="006B0AAA">
      <w:pPr>
        <w:ind w:left="436"/>
        <w:rPr>
          <w:rFonts w:ascii="Calibri" w:eastAsia="Calibri" w:hAnsi="Calibri" w:cs="Calibri"/>
          <w:sz w:val="22"/>
          <w:szCs w:val="22"/>
        </w:rPr>
      </w:pPr>
    </w:p>
    <w:p w:rsidR="006B0AAA" w:rsidRDefault="006B0AAA" w:rsidP="006B0AAA">
      <w:pPr>
        <w:spacing w:line="200" w:lineRule="exact"/>
      </w:pPr>
    </w:p>
    <w:p w:rsidR="006B0AAA" w:rsidRDefault="006B0AAA" w:rsidP="0069160A">
      <w:pPr>
        <w:spacing w:line="418" w:lineRule="auto"/>
        <w:ind w:left="436" w:right="5734"/>
        <w:rPr>
          <w:rFonts w:ascii="Calibri" w:eastAsia="Calibri" w:hAnsi="Calibri" w:cs="Calibri"/>
          <w:sz w:val="22"/>
          <w:szCs w:val="22"/>
        </w:rPr>
      </w:pPr>
    </w:p>
    <w:p w:rsidR="00D62D24" w:rsidRDefault="00D62D24">
      <w:pPr>
        <w:spacing w:line="419" w:lineRule="auto"/>
        <w:ind w:left="436" w:right="4750"/>
        <w:rPr>
          <w:rFonts w:ascii="Calibri" w:eastAsia="Calibri" w:hAnsi="Calibri" w:cs="Calibri"/>
          <w:sz w:val="22"/>
          <w:szCs w:val="22"/>
        </w:rPr>
      </w:pPr>
    </w:p>
    <w:p w:rsidR="00D62D24" w:rsidRDefault="00D62D24">
      <w:pPr>
        <w:spacing w:line="419" w:lineRule="auto"/>
        <w:ind w:left="436" w:right="4750"/>
        <w:rPr>
          <w:rFonts w:ascii="Calibri" w:eastAsia="Calibri" w:hAnsi="Calibri" w:cs="Calibri"/>
          <w:sz w:val="22"/>
          <w:szCs w:val="22"/>
        </w:rPr>
      </w:pPr>
    </w:p>
    <w:p w:rsidR="00844CD9" w:rsidRDefault="009B34D7">
      <w:pPr>
        <w:spacing w:before="58"/>
        <w:ind w:left="436"/>
        <w:rPr>
          <w:sz w:val="28"/>
          <w:szCs w:val="28"/>
        </w:rPr>
      </w:pPr>
      <w:r>
        <w:rPr>
          <w:b/>
          <w:sz w:val="28"/>
          <w:szCs w:val="28"/>
        </w:rPr>
        <w:lastRenderedPageBreak/>
        <w:t>5.3.2 Non-Functional Requirements</w:t>
      </w:r>
    </w:p>
    <w:p w:rsidR="00844CD9" w:rsidRDefault="00844CD9">
      <w:pPr>
        <w:spacing w:before="8" w:line="120" w:lineRule="exact"/>
        <w:rPr>
          <w:sz w:val="12"/>
          <w:szCs w:val="12"/>
        </w:rPr>
      </w:pPr>
    </w:p>
    <w:p w:rsidR="00844CD9" w:rsidRDefault="009B34D7">
      <w:pPr>
        <w:ind w:left="436"/>
        <w:rPr>
          <w:sz w:val="24"/>
          <w:szCs w:val="24"/>
        </w:rPr>
      </w:pPr>
      <w:r>
        <w:rPr>
          <w:b/>
          <w:sz w:val="24"/>
          <w:szCs w:val="24"/>
        </w:rPr>
        <w:t>5.3.2.1 Performance Requirements</w:t>
      </w:r>
    </w:p>
    <w:p w:rsidR="00844CD9" w:rsidRDefault="00844CD9">
      <w:pPr>
        <w:spacing w:before="2" w:line="180" w:lineRule="exact"/>
        <w:rPr>
          <w:sz w:val="19"/>
          <w:szCs w:val="19"/>
        </w:rPr>
      </w:pPr>
    </w:p>
    <w:p w:rsidR="00844CD9" w:rsidRDefault="009B34D7">
      <w:pPr>
        <w:ind w:left="436"/>
        <w:rPr>
          <w:sz w:val="24"/>
          <w:szCs w:val="24"/>
        </w:rPr>
      </w:pPr>
      <w:r>
        <w:rPr>
          <w:sz w:val="24"/>
          <w:szCs w:val="24"/>
        </w:rPr>
        <w:t>1.It must be able to perform in adverse conditions</w:t>
      </w:r>
    </w:p>
    <w:p w:rsidR="00844CD9" w:rsidRDefault="009B34D7">
      <w:pPr>
        <w:spacing w:before="9"/>
        <w:ind w:left="522" w:right="4626"/>
        <w:jc w:val="center"/>
        <w:rPr>
          <w:sz w:val="24"/>
          <w:szCs w:val="24"/>
        </w:rPr>
      </w:pPr>
      <w:r>
        <w:rPr>
          <w:sz w:val="24"/>
          <w:szCs w:val="24"/>
        </w:rPr>
        <w:t>2.Uninterrupted Interrupted connections</w:t>
      </w:r>
    </w:p>
    <w:p w:rsidR="00844CD9" w:rsidRDefault="009B34D7">
      <w:pPr>
        <w:spacing w:before="9"/>
        <w:ind w:left="522" w:right="6151"/>
        <w:jc w:val="center"/>
        <w:rPr>
          <w:sz w:val="24"/>
          <w:szCs w:val="24"/>
        </w:rPr>
      </w:pPr>
      <w:r>
        <w:rPr>
          <w:sz w:val="24"/>
          <w:szCs w:val="24"/>
        </w:rPr>
        <w:t>3.High data transfer rate</w:t>
      </w:r>
    </w:p>
    <w:p w:rsidR="00844CD9" w:rsidRDefault="00844CD9">
      <w:pPr>
        <w:spacing w:before="9" w:line="100" w:lineRule="exact"/>
        <w:rPr>
          <w:sz w:val="10"/>
          <w:szCs w:val="10"/>
        </w:rPr>
      </w:pPr>
    </w:p>
    <w:p w:rsidR="00844CD9" w:rsidRDefault="00844CD9">
      <w:pPr>
        <w:spacing w:line="200" w:lineRule="exact"/>
      </w:pPr>
    </w:p>
    <w:p w:rsidR="00844CD9" w:rsidRDefault="00844CD9">
      <w:pPr>
        <w:spacing w:line="200" w:lineRule="exact"/>
      </w:pPr>
    </w:p>
    <w:p w:rsidR="00844CD9" w:rsidRDefault="009B34D7">
      <w:pPr>
        <w:ind w:left="440"/>
        <w:rPr>
          <w:sz w:val="24"/>
          <w:szCs w:val="24"/>
        </w:rPr>
      </w:pPr>
      <w:r>
        <w:rPr>
          <w:b/>
          <w:sz w:val="24"/>
          <w:szCs w:val="24"/>
        </w:rPr>
        <w:t>5.3.2.2 Safety Requirements</w:t>
      </w:r>
    </w:p>
    <w:p w:rsidR="00844CD9" w:rsidRDefault="009B34D7">
      <w:pPr>
        <w:spacing w:before="17"/>
        <w:ind w:left="436"/>
        <w:rPr>
          <w:sz w:val="24"/>
          <w:szCs w:val="24"/>
        </w:rPr>
      </w:pPr>
      <w:r>
        <w:rPr>
          <w:sz w:val="24"/>
          <w:szCs w:val="24"/>
        </w:rPr>
        <w:t>1.Data must be consistent.</w:t>
      </w:r>
    </w:p>
    <w:p w:rsidR="00844CD9" w:rsidRDefault="009B34D7">
      <w:pPr>
        <w:spacing w:before="9"/>
        <w:ind w:left="436"/>
        <w:rPr>
          <w:sz w:val="24"/>
          <w:szCs w:val="24"/>
        </w:rPr>
      </w:pPr>
      <w:r>
        <w:rPr>
          <w:sz w:val="24"/>
          <w:szCs w:val="24"/>
        </w:rPr>
        <w:t>2.Data must be safe from all physical menaces like: steal , theft , etc.</w:t>
      </w:r>
    </w:p>
    <w:p w:rsidR="00844CD9" w:rsidRDefault="009B34D7">
      <w:pPr>
        <w:spacing w:before="9"/>
        <w:ind w:left="436"/>
        <w:rPr>
          <w:sz w:val="24"/>
          <w:szCs w:val="24"/>
        </w:rPr>
      </w:pPr>
      <w:r>
        <w:rPr>
          <w:sz w:val="24"/>
          <w:szCs w:val="24"/>
        </w:rPr>
        <w:t>3.Database must follow AAA rules of security</w:t>
      </w:r>
    </w:p>
    <w:p w:rsidR="00844CD9" w:rsidRDefault="009B34D7">
      <w:pPr>
        <w:spacing w:before="10"/>
        <w:ind w:left="436"/>
        <w:rPr>
          <w:sz w:val="24"/>
          <w:szCs w:val="24"/>
        </w:rPr>
      </w:pPr>
      <w:r>
        <w:rPr>
          <w:sz w:val="24"/>
          <w:szCs w:val="24"/>
        </w:rPr>
        <w:t>4.Integrity must be maintained</w:t>
      </w:r>
    </w:p>
    <w:p w:rsidR="00844CD9" w:rsidRDefault="009B34D7">
      <w:pPr>
        <w:spacing w:before="12"/>
        <w:ind w:left="436"/>
        <w:rPr>
          <w:sz w:val="24"/>
          <w:szCs w:val="24"/>
        </w:rPr>
      </w:pPr>
      <w:r>
        <w:rPr>
          <w:sz w:val="24"/>
          <w:szCs w:val="24"/>
        </w:rPr>
        <w:t>5.There must be an emergency back-up of data in case of system failure</w:t>
      </w:r>
    </w:p>
    <w:p w:rsidR="00844CD9" w:rsidRDefault="009B34D7">
      <w:pPr>
        <w:spacing w:before="9"/>
        <w:ind w:left="436"/>
        <w:rPr>
          <w:sz w:val="24"/>
          <w:szCs w:val="24"/>
        </w:rPr>
      </w:pPr>
      <w:r>
        <w:rPr>
          <w:sz w:val="24"/>
          <w:szCs w:val="24"/>
        </w:rPr>
        <w:t>6.Database must be divided in fragments</w:t>
      </w:r>
    </w:p>
    <w:p w:rsidR="00844CD9" w:rsidRDefault="009B34D7">
      <w:pPr>
        <w:spacing w:before="9" w:line="248" w:lineRule="auto"/>
        <w:ind w:left="436" w:right="2781"/>
        <w:rPr>
          <w:sz w:val="24"/>
          <w:szCs w:val="24"/>
        </w:rPr>
      </w:pPr>
      <w:r>
        <w:rPr>
          <w:sz w:val="24"/>
          <w:szCs w:val="24"/>
        </w:rPr>
        <w:t>7.All the open protocols , ports must be kept closed from being Hacked . 8.It should not respond redirections 9.It must contain cache.</w:t>
      </w:r>
    </w:p>
    <w:p w:rsidR="00844CD9" w:rsidRDefault="009B34D7">
      <w:pPr>
        <w:spacing w:before="2"/>
        <w:ind w:left="436"/>
        <w:rPr>
          <w:sz w:val="24"/>
          <w:szCs w:val="24"/>
        </w:rPr>
      </w:pPr>
      <w:r>
        <w:rPr>
          <w:sz w:val="24"/>
          <w:szCs w:val="24"/>
        </w:rPr>
        <w:t>10.Avoid traffic collision</w:t>
      </w:r>
    </w:p>
    <w:p w:rsidR="00844CD9" w:rsidRDefault="009B34D7">
      <w:pPr>
        <w:spacing w:before="12"/>
        <w:ind w:left="436"/>
        <w:rPr>
          <w:sz w:val="24"/>
          <w:szCs w:val="24"/>
        </w:rPr>
      </w:pPr>
      <w:r>
        <w:rPr>
          <w:sz w:val="24"/>
          <w:szCs w:val="24"/>
        </w:rPr>
        <w:t>11.Platform swap must not be there</w:t>
      </w:r>
    </w:p>
    <w:p w:rsidR="00844CD9" w:rsidRDefault="009B34D7">
      <w:pPr>
        <w:spacing w:before="9"/>
        <w:ind w:left="436"/>
        <w:rPr>
          <w:sz w:val="24"/>
          <w:szCs w:val="24"/>
        </w:rPr>
      </w:pPr>
      <w:r>
        <w:rPr>
          <w:sz w:val="24"/>
          <w:szCs w:val="24"/>
        </w:rPr>
        <w:t>12.Web Crawlers must be there for predictions.</w:t>
      </w:r>
    </w:p>
    <w:p w:rsidR="00844CD9" w:rsidRDefault="009B34D7">
      <w:pPr>
        <w:spacing w:before="9"/>
        <w:ind w:left="436"/>
        <w:rPr>
          <w:sz w:val="24"/>
          <w:szCs w:val="24"/>
        </w:rPr>
      </w:pPr>
      <w:r>
        <w:rPr>
          <w:sz w:val="24"/>
          <w:szCs w:val="24"/>
        </w:rPr>
        <w:t>13.Database must be properly configured</w:t>
      </w:r>
    </w:p>
    <w:p w:rsidR="00844CD9" w:rsidRDefault="009B34D7">
      <w:pPr>
        <w:spacing w:before="9"/>
        <w:ind w:left="436"/>
        <w:rPr>
          <w:sz w:val="24"/>
          <w:szCs w:val="24"/>
        </w:rPr>
      </w:pPr>
      <w:r>
        <w:rPr>
          <w:sz w:val="24"/>
          <w:szCs w:val="24"/>
        </w:rPr>
        <w:t>14.Database must not respond to irrelevant SQL Injections</w:t>
      </w:r>
    </w:p>
    <w:p w:rsidR="00844CD9" w:rsidRDefault="00844CD9">
      <w:pPr>
        <w:spacing w:before="8" w:line="180" w:lineRule="exact"/>
        <w:rPr>
          <w:sz w:val="18"/>
          <w:szCs w:val="18"/>
        </w:rPr>
      </w:pPr>
    </w:p>
    <w:p w:rsidR="00844CD9" w:rsidRDefault="00844CD9">
      <w:pPr>
        <w:spacing w:line="200" w:lineRule="exact"/>
      </w:pPr>
    </w:p>
    <w:p w:rsidR="00844CD9" w:rsidRDefault="00844CD9">
      <w:pPr>
        <w:spacing w:line="200" w:lineRule="exact"/>
      </w:pPr>
    </w:p>
    <w:p w:rsidR="00844CD9" w:rsidRDefault="009B34D7">
      <w:pPr>
        <w:ind w:left="436"/>
        <w:rPr>
          <w:sz w:val="24"/>
          <w:szCs w:val="24"/>
        </w:rPr>
      </w:pPr>
      <w:r>
        <w:rPr>
          <w:b/>
          <w:sz w:val="24"/>
          <w:szCs w:val="24"/>
        </w:rPr>
        <w:t>5.3.2.3 Security Requirements</w:t>
      </w:r>
    </w:p>
    <w:p w:rsidR="00844CD9" w:rsidRDefault="00844CD9">
      <w:pPr>
        <w:spacing w:before="10" w:line="180" w:lineRule="exact"/>
        <w:rPr>
          <w:sz w:val="18"/>
          <w:szCs w:val="18"/>
        </w:rPr>
      </w:pPr>
    </w:p>
    <w:p w:rsidR="00844CD9" w:rsidRDefault="009B34D7">
      <w:pPr>
        <w:ind w:left="436"/>
        <w:rPr>
          <w:sz w:val="24"/>
          <w:szCs w:val="24"/>
        </w:rPr>
      </w:pPr>
      <w:r>
        <w:rPr>
          <w:sz w:val="24"/>
          <w:szCs w:val="24"/>
        </w:rPr>
        <w:t>1.Users accessibility is censured in all the ways</w:t>
      </w:r>
    </w:p>
    <w:p w:rsidR="00844CD9" w:rsidRDefault="009B34D7">
      <w:pPr>
        <w:spacing w:before="9"/>
        <w:ind w:left="436"/>
        <w:rPr>
          <w:sz w:val="24"/>
          <w:szCs w:val="24"/>
        </w:rPr>
      </w:pPr>
      <w:r>
        <w:rPr>
          <w:sz w:val="24"/>
          <w:szCs w:val="24"/>
        </w:rPr>
        <w:t>2.Users are advised to change their password</w:t>
      </w:r>
    </w:p>
    <w:p w:rsidR="00844CD9" w:rsidRDefault="009B34D7">
      <w:pPr>
        <w:spacing w:before="89"/>
        <w:ind w:left="436"/>
        <w:rPr>
          <w:sz w:val="24"/>
          <w:szCs w:val="24"/>
        </w:rPr>
      </w:pPr>
      <w:r>
        <w:rPr>
          <w:sz w:val="24"/>
          <w:szCs w:val="24"/>
        </w:rPr>
        <w:t>3.Users are advised not to tell their password</w:t>
      </w:r>
    </w:p>
    <w:p w:rsidR="00844CD9" w:rsidRDefault="009B34D7">
      <w:pPr>
        <w:spacing w:before="89"/>
        <w:ind w:left="436"/>
        <w:rPr>
          <w:sz w:val="24"/>
          <w:szCs w:val="24"/>
        </w:rPr>
      </w:pPr>
      <w:r>
        <w:rPr>
          <w:sz w:val="24"/>
          <w:szCs w:val="24"/>
        </w:rPr>
        <w:t>4.Users are advised to enter their password secretly.</w:t>
      </w:r>
    </w:p>
    <w:p w:rsidR="00844CD9" w:rsidRDefault="00844CD9">
      <w:pPr>
        <w:spacing w:line="200" w:lineRule="exact"/>
      </w:pPr>
    </w:p>
    <w:p w:rsidR="00844CD9" w:rsidRDefault="00844CD9">
      <w:pPr>
        <w:spacing w:line="200" w:lineRule="exact"/>
      </w:pPr>
    </w:p>
    <w:p w:rsidR="00844CD9" w:rsidRDefault="00844CD9">
      <w:pPr>
        <w:spacing w:before="14" w:line="200" w:lineRule="exact"/>
      </w:pPr>
    </w:p>
    <w:p w:rsidR="00844CD9" w:rsidRDefault="009B34D7">
      <w:pPr>
        <w:ind w:left="440"/>
        <w:rPr>
          <w:sz w:val="24"/>
          <w:szCs w:val="24"/>
        </w:rPr>
      </w:pPr>
      <w:r>
        <w:rPr>
          <w:b/>
          <w:sz w:val="24"/>
          <w:szCs w:val="24"/>
        </w:rPr>
        <w:t>5.3.2.4  Software Quality Analysis</w:t>
      </w:r>
    </w:p>
    <w:p w:rsidR="00844CD9" w:rsidRDefault="009B34D7">
      <w:pPr>
        <w:spacing w:before="14"/>
        <w:ind w:left="436"/>
        <w:rPr>
          <w:sz w:val="24"/>
          <w:szCs w:val="24"/>
        </w:rPr>
      </w:pPr>
      <w:r>
        <w:rPr>
          <w:sz w:val="24"/>
          <w:szCs w:val="24"/>
        </w:rPr>
        <w:t>1.Availability</w:t>
      </w:r>
    </w:p>
    <w:p w:rsidR="00844CD9" w:rsidRDefault="009B34D7">
      <w:pPr>
        <w:spacing w:before="9"/>
        <w:ind w:left="436"/>
        <w:rPr>
          <w:sz w:val="24"/>
          <w:szCs w:val="24"/>
        </w:rPr>
      </w:pPr>
      <w:r>
        <w:rPr>
          <w:sz w:val="24"/>
          <w:szCs w:val="24"/>
        </w:rPr>
        <w:t>2.Security</w:t>
      </w:r>
    </w:p>
    <w:p w:rsidR="00844CD9" w:rsidRDefault="009B34D7">
      <w:pPr>
        <w:spacing w:before="12"/>
        <w:ind w:left="440"/>
        <w:rPr>
          <w:sz w:val="24"/>
          <w:szCs w:val="24"/>
        </w:rPr>
      </w:pPr>
      <w:r>
        <w:rPr>
          <w:sz w:val="24"/>
          <w:szCs w:val="24"/>
        </w:rPr>
        <w:t>3.Maintainability</w:t>
      </w:r>
    </w:p>
    <w:p w:rsidR="00844CD9" w:rsidRDefault="009B34D7">
      <w:pPr>
        <w:spacing w:before="10" w:line="259" w:lineRule="auto"/>
        <w:ind w:left="440" w:right="71"/>
        <w:rPr>
          <w:rFonts w:ascii="Calibri" w:eastAsia="Calibri" w:hAnsi="Calibri" w:cs="Calibri"/>
          <w:sz w:val="22"/>
          <w:szCs w:val="22"/>
        </w:rPr>
      </w:pPr>
      <w:r>
        <w:rPr>
          <w:b/>
          <w:sz w:val="22"/>
          <w:szCs w:val="22"/>
        </w:rPr>
        <w:t xml:space="preserve">5.3.2.4.1 Availability: </w:t>
      </w:r>
      <w:r>
        <w:rPr>
          <w:rFonts w:ascii="Calibri" w:eastAsia="Calibri" w:hAnsi="Calibri" w:cs="Calibri"/>
          <w:sz w:val="22"/>
          <w:szCs w:val="22"/>
        </w:rPr>
        <w:t>The software and its resources must be available to the user at each and every point of time</w:t>
      </w:r>
    </w:p>
    <w:p w:rsidR="00844CD9" w:rsidRDefault="00844CD9">
      <w:pPr>
        <w:spacing w:before="18" w:line="200" w:lineRule="exact"/>
      </w:pPr>
    </w:p>
    <w:p w:rsidR="00844CD9" w:rsidRDefault="009B34D7">
      <w:pPr>
        <w:ind w:left="436"/>
        <w:rPr>
          <w:rFonts w:ascii="Calibri" w:eastAsia="Calibri" w:hAnsi="Calibri" w:cs="Calibri"/>
          <w:sz w:val="22"/>
          <w:szCs w:val="22"/>
        </w:rPr>
      </w:pPr>
      <w:r>
        <w:rPr>
          <w:b/>
          <w:sz w:val="22"/>
          <w:szCs w:val="22"/>
        </w:rPr>
        <w:t xml:space="preserve">5.3.2.4.2 Security: </w:t>
      </w:r>
      <w:r>
        <w:rPr>
          <w:rFonts w:ascii="Calibri" w:eastAsia="Calibri" w:hAnsi="Calibri" w:cs="Calibri"/>
          <w:sz w:val="22"/>
          <w:szCs w:val="22"/>
        </w:rPr>
        <w:t>The software must be secured enough to keep user’s</w:t>
      </w:r>
    </w:p>
    <w:p w:rsidR="00844CD9" w:rsidRDefault="009B34D7">
      <w:pPr>
        <w:ind w:left="436"/>
        <w:rPr>
          <w:rFonts w:ascii="Calibri" w:eastAsia="Calibri" w:hAnsi="Calibri" w:cs="Calibri"/>
          <w:sz w:val="22"/>
          <w:szCs w:val="22"/>
        </w:rPr>
      </w:pPr>
      <w:r>
        <w:rPr>
          <w:rFonts w:ascii="Calibri" w:eastAsia="Calibri" w:hAnsi="Calibri" w:cs="Calibri"/>
          <w:sz w:val="22"/>
          <w:szCs w:val="22"/>
        </w:rPr>
        <w:t>details confidential.</w:t>
      </w:r>
    </w:p>
    <w:p w:rsidR="00844CD9" w:rsidRDefault="00844CD9">
      <w:pPr>
        <w:spacing w:before="1" w:line="160" w:lineRule="exact"/>
        <w:rPr>
          <w:sz w:val="16"/>
          <w:szCs w:val="16"/>
        </w:rPr>
      </w:pPr>
    </w:p>
    <w:p w:rsidR="00844CD9" w:rsidRDefault="009B34D7">
      <w:pPr>
        <w:ind w:left="436" w:right="1598"/>
        <w:rPr>
          <w:rFonts w:ascii="Calibri" w:eastAsia="Calibri" w:hAnsi="Calibri" w:cs="Calibri"/>
          <w:sz w:val="22"/>
          <w:szCs w:val="22"/>
        </w:rPr>
        <w:sectPr w:rsidR="00844CD9">
          <w:headerReference w:type="default" r:id="rId47"/>
          <w:pgSz w:w="12240" w:h="15840"/>
          <w:pgMar w:top="1380" w:right="1440" w:bottom="280" w:left="1720" w:header="0" w:footer="0" w:gutter="0"/>
          <w:cols w:space="720"/>
        </w:sectPr>
      </w:pPr>
      <w:r>
        <w:rPr>
          <w:b/>
          <w:sz w:val="22"/>
          <w:szCs w:val="22"/>
        </w:rPr>
        <w:t xml:space="preserve">5.3.2.4.3 Maintainability: </w:t>
      </w:r>
      <w:r>
        <w:rPr>
          <w:rFonts w:ascii="Calibri" w:eastAsia="Calibri" w:hAnsi="Calibri" w:cs="Calibri"/>
          <w:sz w:val="22"/>
          <w:szCs w:val="22"/>
        </w:rPr>
        <w:t>The software must be maintained properly in order to avoid   inconvenience. to the user.</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7" w:line="220" w:lineRule="exact"/>
        <w:rPr>
          <w:sz w:val="22"/>
          <w:szCs w:val="22"/>
        </w:rPr>
      </w:pPr>
    </w:p>
    <w:p w:rsidR="00844CD9" w:rsidRDefault="009B34D7">
      <w:pPr>
        <w:spacing w:before="29"/>
        <w:ind w:left="436"/>
        <w:rPr>
          <w:sz w:val="24"/>
          <w:szCs w:val="24"/>
        </w:rPr>
      </w:pPr>
      <w:r>
        <w:rPr>
          <w:b/>
          <w:sz w:val="24"/>
          <w:szCs w:val="24"/>
        </w:rPr>
        <w:t>5.3.3  Hardware Requirements</w:t>
      </w:r>
    </w:p>
    <w:p w:rsidR="00844CD9" w:rsidRDefault="009B34D7">
      <w:pPr>
        <w:spacing w:line="260" w:lineRule="exact"/>
        <w:ind w:left="436"/>
        <w:rPr>
          <w:sz w:val="24"/>
          <w:szCs w:val="24"/>
        </w:rPr>
      </w:pPr>
      <w:r>
        <w:rPr>
          <w:sz w:val="24"/>
          <w:szCs w:val="24"/>
        </w:rPr>
        <w:t>As it is an application that needs backend processing, so it was</w:t>
      </w:r>
    </w:p>
    <w:p w:rsidR="00844CD9" w:rsidRDefault="009B34D7">
      <w:pPr>
        <w:spacing w:line="248" w:lineRule="auto"/>
        <w:ind w:left="436" w:right="3434"/>
        <w:rPr>
          <w:sz w:val="24"/>
          <w:szCs w:val="24"/>
        </w:rPr>
      </w:pPr>
      <w:r>
        <w:rPr>
          <w:sz w:val="24"/>
          <w:szCs w:val="24"/>
        </w:rPr>
        <w:t>necessary to have a high end configuration system. Minimum p4</w:t>
      </w:r>
    </w:p>
    <w:p w:rsidR="00844CD9" w:rsidRDefault="009B34D7">
      <w:pPr>
        <w:spacing w:line="260" w:lineRule="exact"/>
        <w:ind w:left="436"/>
        <w:rPr>
          <w:sz w:val="24"/>
          <w:szCs w:val="24"/>
        </w:rPr>
      </w:pPr>
      <w:r>
        <w:rPr>
          <w:sz w:val="24"/>
          <w:szCs w:val="24"/>
        </w:rPr>
        <w:t>processor Minimum 2</w:t>
      </w:r>
    </w:p>
    <w:p w:rsidR="00844CD9" w:rsidRDefault="009B34D7">
      <w:pPr>
        <w:ind w:left="436"/>
        <w:rPr>
          <w:sz w:val="24"/>
          <w:szCs w:val="24"/>
        </w:rPr>
      </w:pPr>
      <w:r>
        <w:rPr>
          <w:sz w:val="24"/>
          <w:szCs w:val="24"/>
        </w:rPr>
        <w:t>GB ram etc.</w:t>
      </w:r>
    </w:p>
    <w:p w:rsidR="00844CD9" w:rsidRDefault="00844CD9">
      <w:pPr>
        <w:spacing w:before="1" w:line="120" w:lineRule="exact"/>
        <w:rPr>
          <w:sz w:val="12"/>
          <w:szCs w:val="12"/>
        </w:rPr>
      </w:pPr>
    </w:p>
    <w:p w:rsidR="00844CD9" w:rsidRDefault="00844CD9">
      <w:pPr>
        <w:spacing w:line="200" w:lineRule="exact"/>
      </w:pPr>
    </w:p>
    <w:p w:rsidR="00844CD9" w:rsidRDefault="00844CD9">
      <w:pPr>
        <w:spacing w:line="200" w:lineRule="exact"/>
      </w:pPr>
    </w:p>
    <w:p w:rsidR="00844CD9" w:rsidRDefault="009B34D7">
      <w:pPr>
        <w:ind w:left="436"/>
        <w:rPr>
          <w:sz w:val="24"/>
          <w:szCs w:val="24"/>
        </w:rPr>
      </w:pPr>
      <w:r>
        <w:rPr>
          <w:b/>
          <w:sz w:val="24"/>
          <w:szCs w:val="24"/>
        </w:rPr>
        <w:t>5.3.4 Software Requirement</w:t>
      </w:r>
    </w:p>
    <w:p w:rsidR="00844CD9" w:rsidRDefault="009B34D7">
      <w:pPr>
        <w:spacing w:line="260" w:lineRule="exact"/>
        <w:ind w:left="436"/>
        <w:rPr>
          <w:sz w:val="24"/>
          <w:szCs w:val="24"/>
        </w:rPr>
      </w:pPr>
      <w:r>
        <w:rPr>
          <w:sz w:val="24"/>
          <w:szCs w:val="24"/>
        </w:rPr>
        <w:t>Node Js</w:t>
      </w:r>
    </w:p>
    <w:p w:rsidR="00844CD9" w:rsidRDefault="009B34D7">
      <w:pPr>
        <w:spacing w:before="9"/>
        <w:ind w:left="436"/>
        <w:rPr>
          <w:sz w:val="24"/>
          <w:szCs w:val="24"/>
        </w:rPr>
      </w:pPr>
      <w:r>
        <w:rPr>
          <w:sz w:val="24"/>
          <w:szCs w:val="24"/>
        </w:rPr>
        <w:t>Visual Studio Code</w:t>
      </w:r>
    </w:p>
    <w:p w:rsidR="00844CD9" w:rsidRDefault="009B34D7">
      <w:pPr>
        <w:spacing w:before="9"/>
        <w:ind w:left="436"/>
        <w:rPr>
          <w:sz w:val="24"/>
          <w:szCs w:val="24"/>
        </w:rPr>
      </w:pPr>
      <w:r>
        <w:rPr>
          <w:sz w:val="24"/>
          <w:szCs w:val="24"/>
        </w:rPr>
        <w:t>Eclipse IDE</w:t>
      </w:r>
    </w:p>
    <w:p w:rsidR="00844CD9" w:rsidRDefault="009B34D7">
      <w:pPr>
        <w:spacing w:before="9"/>
        <w:ind w:left="436"/>
        <w:rPr>
          <w:sz w:val="24"/>
          <w:szCs w:val="24"/>
        </w:rPr>
      </w:pPr>
      <w:r>
        <w:rPr>
          <w:sz w:val="24"/>
          <w:szCs w:val="24"/>
        </w:rPr>
        <w:t>My SQL Wokbench</w:t>
      </w:r>
    </w:p>
    <w:p w:rsidR="00844CD9" w:rsidRDefault="009B34D7">
      <w:pPr>
        <w:spacing w:before="12"/>
        <w:ind w:left="436"/>
        <w:rPr>
          <w:sz w:val="24"/>
          <w:szCs w:val="24"/>
        </w:rPr>
      </w:pPr>
      <w:r>
        <w:rPr>
          <w:sz w:val="24"/>
          <w:szCs w:val="24"/>
        </w:rPr>
        <w:t>My SQL Server</w:t>
      </w:r>
    </w:p>
    <w:p w:rsidR="00844CD9" w:rsidRDefault="009B34D7">
      <w:pPr>
        <w:spacing w:before="9"/>
        <w:ind w:left="436"/>
        <w:rPr>
          <w:sz w:val="24"/>
          <w:szCs w:val="24"/>
        </w:rPr>
      </w:pPr>
      <w:r>
        <w:rPr>
          <w:sz w:val="24"/>
          <w:szCs w:val="24"/>
        </w:rPr>
        <w:t>Web Browser</w:t>
      </w:r>
    </w:p>
    <w:p w:rsidR="00844CD9" w:rsidRDefault="00844CD9">
      <w:pPr>
        <w:spacing w:before="5" w:line="100" w:lineRule="exact"/>
        <w:rPr>
          <w:sz w:val="11"/>
          <w:szCs w:val="11"/>
        </w:rPr>
      </w:pPr>
    </w:p>
    <w:p w:rsidR="00844CD9" w:rsidRDefault="00844CD9">
      <w:pPr>
        <w:spacing w:line="200" w:lineRule="exact"/>
      </w:pPr>
    </w:p>
    <w:p w:rsidR="00844CD9" w:rsidRDefault="00844CD9">
      <w:pPr>
        <w:spacing w:line="200" w:lineRule="exact"/>
      </w:pPr>
    </w:p>
    <w:p w:rsidR="00844CD9" w:rsidRDefault="009B34D7">
      <w:pPr>
        <w:ind w:left="436"/>
        <w:rPr>
          <w:sz w:val="28"/>
          <w:szCs w:val="28"/>
        </w:rPr>
      </w:pPr>
      <w:r>
        <w:rPr>
          <w:b/>
          <w:sz w:val="28"/>
          <w:szCs w:val="28"/>
        </w:rPr>
        <w:t>5.3.5 Cost</w:t>
      </w:r>
    </w:p>
    <w:p w:rsidR="00844CD9" w:rsidRDefault="009B34D7">
      <w:pPr>
        <w:spacing w:before="42"/>
        <w:ind w:left="436"/>
        <w:rPr>
          <w:rFonts w:ascii="Calibri" w:eastAsia="Calibri" w:hAnsi="Calibri" w:cs="Calibri"/>
          <w:sz w:val="22"/>
          <w:szCs w:val="22"/>
        </w:rPr>
        <w:sectPr w:rsidR="00844CD9">
          <w:headerReference w:type="default" r:id="rId48"/>
          <w:pgSz w:w="12240" w:h="15840"/>
          <w:pgMar w:top="1480" w:right="1720" w:bottom="280" w:left="1720" w:header="0" w:footer="0" w:gutter="0"/>
          <w:cols w:space="720"/>
        </w:sectPr>
      </w:pPr>
      <w:r>
        <w:rPr>
          <w:rFonts w:ascii="Calibri" w:eastAsia="Calibri" w:hAnsi="Calibri" w:cs="Calibri"/>
          <w:sz w:val="22"/>
          <w:szCs w:val="22"/>
        </w:rPr>
        <w:t>The project was feasible enough to start from scratch so no cost was spent.</w:t>
      </w:r>
    </w:p>
    <w:p w:rsidR="00844CD9" w:rsidRDefault="009B34D7">
      <w:pPr>
        <w:spacing w:before="60"/>
        <w:ind w:left="656"/>
        <w:rPr>
          <w:sz w:val="36"/>
          <w:szCs w:val="36"/>
        </w:rPr>
      </w:pPr>
      <w:r>
        <w:rPr>
          <w:b/>
          <w:sz w:val="36"/>
          <w:szCs w:val="36"/>
        </w:rPr>
        <w:lastRenderedPageBreak/>
        <w:t>6.Design</w:t>
      </w:r>
    </w:p>
    <w:p w:rsidR="00844CD9" w:rsidRDefault="00844CD9">
      <w:pPr>
        <w:spacing w:before="6" w:line="120" w:lineRule="exact"/>
        <w:rPr>
          <w:sz w:val="12"/>
          <w:szCs w:val="12"/>
        </w:rPr>
      </w:pPr>
    </w:p>
    <w:p w:rsidR="00844CD9" w:rsidRDefault="009B34D7">
      <w:pPr>
        <w:ind w:left="706"/>
        <w:rPr>
          <w:sz w:val="28"/>
          <w:szCs w:val="28"/>
        </w:rPr>
      </w:pPr>
      <w:r>
        <w:rPr>
          <w:b/>
          <w:sz w:val="28"/>
          <w:szCs w:val="28"/>
        </w:rPr>
        <w:t>6.1 System Design</w:t>
      </w:r>
    </w:p>
    <w:p w:rsidR="00844CD9" w:rsidRDefault="00844CD9">
      <w:pPr>
        <w:spacing w:line="120" w:lineRule="exact"/>
        <w:rPr>
          <w:sz w:val="13"/>
          <w:szCs w:val="13"/>
        </w:rPr>
      </w:pPr>
    </w:p>
    <w:p w:rsidR="00844CD9" w:rsidRDefault="009B34D7">
      <w:pPr>
        <w:spacing w:line="240" w:lineRule="exact"/>
        <w:ind w:left="713"/>
        <w:rPr>
          <w:sz w:val="22"/>
          <w:szCs w:val="22"/>
        </w:rPr>
      </w:pPr>
      <w:r>
        <w:rPr>
          <w:b/>
          <w:position w:val="-1"/>
          <w:sz w:val="22"/>
          <w:szCs w:val="22"/>
        </w:rPr>
        <w:t>6.1.1 Use Case Diagram –</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C1F25">
      <w:pPr>
        <w:spacing w:line="200" w:lineRule="exact"/>
      </w:pPr>
      <w:r>
        <w:pict>
          <v:group id="_x0000_s1080" style="position:absolute;margin-left:67pt;margin-top:173.05pt;width:408.25pt;height:471.25pt;z-index:-251664896;mso-position-horizontal-relative:page;mso-position-vertical-relative:page" coordorigin="1295,3331" coordsize="7775,9425">
            <v:shape id="_x0000_s1122" style="position:absolute;left:3840;top:3341;width:5220;height:9405" coordorigin="3840,3341" coordsize="5220,9405" path="m3840,12746r5220,l9060,3341r-5220,l3840,12746xe" filled="f" strokecolor="#41709c" strokeweight="1pt">
              <v:path arrowok="t"/>
            </v:shape>
            <v:shape id="_x0000_s1121" style="position:absolute;left:5745;top:6431;width:1755;height:825" coordorigin="5745,6431" coordsize="1755,825" path="m5745,6843r3,34l5756,6910r34,64l5843,7033r71,54l6002,7135r102,41l6160,7194r59,16l6281,7223r64,12l6412,7244r68,6l6550,7254r72,2l6694,7254r71,-4l6833,7244r67,-9l6964,7223r62,-13l7085,7194r56,-18l7243,7135r88,-48l7402,7033r53,-59l7489,6910r11,-67l7497,6810r-22,-66l7431,6683r-62,-57l7289,6575r-95,-45l7085,6493r-59,-16l6964,6463r-64,-11l6833,6443r-68,-7l6694,6432r-72,-1l6550,6432r-70,4l6412,6443r-67,9l6281,6463r-62,14l6160,6493r-56,17l6002,6552r-88,48l5843,6654r-53,59l5756,6776r-8,34l5745,6843xe" fillcolor="#5b9bd4" stroked="f">
              <v:path arrowok="t"/>
            </v:shape>
            <v:shape id="_x0000_s1120" style="position:absolute;left:5745;top:6431;width:1755;height:825" coordorigin="5745,6431" coordsize="1755,825" path="m5745,6843r11,-67l5790,6713r53,-59l5914,6600r88,-48l6104,6510r56,-17l6219,6477r62,-14l6345,6452r67,-9l6480,6436r70,-4l6622,6431r72,1l6765,6436r68,7l6900,6452r64,11l7026,6477r59,16l7141,6510r102,42l7331,6600r71,54l7455,6713r34,63l7500,6843r-3,34l7475,6943r-44,61l7369,7061r-80,51l7194,7157r-109,37l7026,7210r-62,13l6900,7235r-67,9l6765,7250r-71,4l6622,7256r-72,-2l6480,7250r-68,-6l6345,7235r-64,-12l6219,7210r-59,-16l6104,7176r-102,-41l5914,7087r-71,-54l5790,6974r-34,-64l5745,6843xe" filled="f" strokecolor="#41709c" strokeweight="1pt">
              <v:path arrowok="t"/>
            </v:shape>
            <v:shape id="_x0000_s1119" style="position:absolute;left:5595;top:3716;width:1755;height:825" coordorigin="5595,3716" coordsize="1755,825" path="m5595,4128r3,34l5606,4195r34,64l5693,4318r71,54l5852,4420r102,41l6010,4479r59,16l6131,4508r64,12l6262,4529r68,6l6400,4539r72,2l6544,4539r71,-4l6683,4529r67,-9l6814,4508r62,-13l6935,4479r56,-18l7093,4420r88,-48l7252,4318r53,-59l7339,4195r11,-67l7347,4095r-22,-66l7281,3968r-62,-57l7139,3860r-95,-45l6935,3778r-59,-16l6814,3748r-64,-11l6683,3728r-68,-7l6544,3717r-72,-1l6400,3717r-70,4l6262,3728r-67,9l6131,3748r-62,14l6010,3778r-56,17l5852,3837r-88,48l5693,3939r-53,59l5606,4061r-8,34l5595,4128xe" fillcolor="#5b9bd4" stroked="f">
              <v:path arrowok="t"/>
            </v:shape>
            <v:shape id="_x0000_s1118" style="position:absolute;left:5595;top:3716;width:1755;height:825" coordorigin="5595,3716" coordsize="1755,825" path="m5595,4128r11,-67l5640,3998r53,-59l5764,3885r88,-48l5954,3795r56,-17l6069,3762r62,-14l6195,3737r67,-9l6330,3721r70,-4l6472,3716r72,1l6615,3721r68,7l6750,3737r64,11l6876,3762r59,16l6991,3795r102,42l7181,3885r71,54l7305,3998r34,63l7350,4128r-3,34l7325,4228r-44,61l7219,4346r-80,51l7044,4442r-109,37l6876,4495r-62,13l6750,4520r-67,9l6615,4535r-71,4l6472,4541r-72,-2l6330,4535r-68,-6l6195,4520r-64,-12l6069,4495r-59,-16l5954,4461r-102,-41l5764,4372r-71,-54l5640,4259r-34,-64l5595,4128xe" filled="f" strokecolor="#41709c" strokeweight="1pt">
              <v:path arrowok="t"/>
            </v:shape>
            <v:shape id="_x0000_s1117" style="position:absolute;left:5685;top:4930;width:1755;height:915" coordorigin="5685,4930" coordsize="1755,915" path="m5685,5387r3,38l5696,5462r34,70l5783,5598r71,60l5942,5711r102,46l6100,5776r59,18l6221,5809r64,12l6352,5832r68,7l6490,5843r72,2l6634,5843r71,-4l6773,5832r67,-11l6904,5809r62,-15l7025,5776r56,-19l7183,5711r88,-53l7342,5598r53,-66l7429,5462r11,-75l7437,5350r-22,-73l7371,5209r-62,-63l7229,5090r-95,-50l7025,4998r-59,-17l6904,4966r-64,-13l6773,4943r-68,-7l6634,4931r-72,-1l6490,4931r-70,5l6352,4943r-67,10l6221,4966r-62,15l6100,4998r-56,20l5942,5064r-88,53l5783,5177r-53,66l5696,5313r-8,37l5685,5387xe" fillcolor="#5b9bd4" stroked="f">
              <v:path arrowok="t"/>
            </v:shape>
            <v:shape id="_x0000_s1116" style="position:absolute;left:5685;top:4930;width:1755;height:915" coordorigin="5685,4930" coordsize="1755,915" path="m5685,5387r11,-74l5730,5243r53,-66l5854,5117r88,-53l6044,5018r56,-20l6159,4981r62,-15l6285,4953r67,-10l6420,4936r70,-5l6562,4930r72,1l6705,4936r68,7l6840,4953r64,13l6966,4981r59,17l7081,5018r102,46l7271,5117r71,60l7395,5243r34,70l7440,5387r-3,38l7415,5497r-44,68l7309,5628r-80,57l7134,5735r-109,41l6966,5794r-62,15l6840,5821r-67,11l6705,5839r-71,4l6562,5845r-72,-2l6420,5839r-68,-7l6285,5821r-64,-12l6159,5794r-59,-18l6044,5757r-102,-46l5854,5658r-71,-60l5730,5532r-34,-70l5685,5387xe" filled="f" strokecolor="#41709c" strokeweight="1pt">
              <v:path arrowok="t"/>
            </v:shape>
            <v:shape id="_x0000_s1115" style="position:absolute;left:5700;top:9026;width:1845;height:900" coordorigin="5700,9026" coordsize="1845,900" path="m5700,9476r3,37l5712,9549r35,69l5803,9683r75,59l5970,9794r108,45l6137,9858r62,18l6263,9890r68,13l6401,9913r72,7l6547,9924r75,2l6698,9924r74,-4l6844,9913r70,-10l6982,9890r64,-14l7108,9858r59,-19l7275,9794r92,-52l7442,9683r56,-65l7533,9549r12,-73l7542,9439r-24,-71l7473,9301r-66,-62l7323,9183r-100,-49l7108,9093r-62,-17l6982,9061r-68,-12l6844,9039r-72,-7l6698,9027r-76,-1l6547,9027r-74,5l6401,9039r-70,10l6263,9061r-64,15l6137,9093r-59,20l5970,9158r-92,52l5803,9269r-56,65l5712,9403r-9,36l5700,9476xe" fillcolor="#5b9bd4" stroked="f">
              <v:path arrowok="t"/>
            </v:shape>
            <v:shape id="_x0000_s1114" style="position:absolute;left:5700;top:9026;width:1845;height:900" coordorigin="5700,9026" coordsize="1845,900" path="m5700,9476r12,-73l5747,9334r56,-65l5878,9210r92,-52l6078,9113r59,-20l6199,9076r64,-15l6331,9049r70,-10l6473,9032r74,-5l6622,9026r76,1l6772,9032r72,7l6914,9049r68,12l7046,9076r62,17l7167,9113r108,45l7367,9210r75,59l7498,9334r35,69l7545,9476r-3,37l7518,9584r-45,67l7407,9713r-84,56l7223,9818r-115,40l7046,9876r-64,14l6914,9903r-70,10l6772,9920r-74,4l6622,9926r-75,-2l6473,9920r-72,-7l6331,9903r-68,-13l6199,9876r-62,-18l6078,9839r-108,-45l5878,9742r-75,-59l5747,9618r-35,-69l5700,9476xe" filled="f" strokecolor="#41709c" strokeweight="1pt">
              <v:path arrowok="t"/>
            </v:shape>
            <v:shape id="_x0000_s1113" style="position:absolute;left:6915;top:10151;width:1845;height:900" coordorigin="6915,10151" coordsize="1845,900" path="m6915,10601r3,37l6927,10674r35,69l7018,10808r75,59l7185,10919r108,45l7352,10983r62,18l7478,11015r68,13l7616,11038r72,7l7762,11049r75,2l7913,11049r74,-4l8059,11038r70,-10l8197,11015r64,-14l8323,10983r59,-19l8490,10919r92,-52l8657,10808r56,-65l8748,10674r12,-73l8757,10564r-24,-71l8688,10426r-66,-62l8538,10308r-100,-49l8323,10218r-62,-17l8197,10186r-68,-12l8059,10164r-72,-7l7913,10152r-76,-1l7762,10152r-74,5l7616,10164r-70,10l7478,10186r-64,15l7352,10218r-59,20l7185,10283r-92,52l7018,10394r-56,65l6927,10528r-9,36l6915,10601xe" fillcolor="#5b9bd4" stroked="f">
              <v:path arrowok="t"/>
            </v:shape>
            <v:shape id="_x0000_s1112" style="position:absolute;left:6915;top:10151;width:1845;height:900" coordorigin="6915,10151" coordsize="1845,900" path="m6915,10601r12,-73l6962,10459r56,-65l7093,10335r92,-52l7293,10238r59,-20l7414,10201r64,-15l7546,10174r70,-10l7688,10157r74,-5l7837,10151r76,1l7987,10157r72,7l8129,10174r68,12l8261,10201r62,17l8382,10238r108,45l8582,10335r75,59l8713,10459r35,69l8760,10601r-3,37l8733,10709r-45,67l8622,10838r-84,56l8438,10943r-115,40l8261,11001r-64,14l8129,11028r-70,10l7987,11045r-74,4l7837,11051r-75,-2l7688,11045r-72,-7l7546,11028r-68,-13l7414,11001r-62,-18l7293,10964r-108,-45l7093,10867r-75,-59l6962,10743r-35,-69l6915,10601xe" filled="f" strokecolor="#41709c" strokeweight="1pt">
              <v:path arrowok="t"/>
            </v:shape>
            <v:shape id="_x0000_s1111" style="position:absolute;left:4335;top:10196;width:1845;height:900" coordorigin="4335,10196" coordsize="1845,900" path="m4335,10646r3,37l4347,10719r35,69l4438,10853r75,59l4605,10964r108,45l4772,11028r62,18l4898,11060r68,13l5036,11083r72,7l5182,11094r75,2l5333,11094r74,-4l5479,11083r70,-10l5617,11060r64,-14l5743,11028r59,-19l5910,10964r92,-52l6077,10853r56,-65l6168,10719r12,-73l6177,10609r-24,-71l6108,10471r-66,-62l5958,10353r-100,-49l5743,10263r-62,-17l5617,10231r-68,-12l5479,10209r-72,-7l5333,10197r-76,-1l5182,10197r-74,5l5036,10209r-70,10l4898,10231r-64,15l4772,10263r-59,20l4605,10328r-92,52l4438,10439r-56,65l4347,10573r-9,36l4335,10646xe" fillcolor="#5b9bd4" stroked="f">
              <v:path arrowok="t"/>
            </v:shape>
            <v:shape id="_x0000_s1110" style="position:absolute;left:4335;top:10196;width:1845;height:900" coordorigin="4335,10196" coordsize="1845,900" path="m4335,10646r12,-73l4382,10504r56,-65l4513,10380r92,-52l4713,10283r59,-20l4834,10246r64,-15l4966,10219r70,-10l5108,10202r74,-5l5257,10196r76,1l5407,10202r72,7l5549,10219r68,12l5681,10246r62,17l5802,10283r108,45l6002,10380r75,59l6133,10504r35,69l6180,10646r-3,37l6153,10754r-45,67l6042,10883r-84,56l5858,10988r-115,40l5681,11046r-64,14l5549,11073r-70,10l5407,11090r-74,4l5257,11096r-75,-2l5108,11090r-72,-7l4966,11073r-68,-13l4834,11046r-62,-18l4713,11009r-108,-45l4513,10912r-75,-59l4382,10788r-35,-69l4335,10646xe" filled="f" strokecolor="#41709c" strokeweight="1pt">
              <v:path arrowok="t"/>
            </v:shape>
            <v:shape id="_x0000_s1109" style="position:absolute;left:5955;top:11395;width:1845;height:1035" coordorigin="5955,11395" coordsize="1845,1035" path="m5955,11912r3,43l5967,11996r35,80l6058,12150r75,68l6225,12278r108,52l6392,12352r62,20l6518,12389r68,14l6656,12415r72,8l6802,12428r75,2l6953,12428r74,-5l7099,12415r70,-12l7237,12389r64,-17l7363,12352r59,-22l7478,12305r100,-56l7662,12185r66,-71l7773,12037r24,-82l7800,11912r-3,-42l7773,11788r-45,-77l7662,11640r-84,-64l7478,11519r-56,-24l7363,11472r-62,-19l7237,11435r-68,-14l7099,11410r-72,-8l6953,11397r-76,-2l6802,11397r-74,5l6656,11410r-70,11l6518,11435r-64,18l6392,11472r-59,23l6277,11519r-100,57l6093,11640r-66,71l5982,11788r-24,82l5955,11912xe" fillcolor="#5b9bd4" stroked="f">
              <v:path arrowok="t"/>
            </v:shape>
            <v:shape id="_x0000_s1108" style="position:absolute;left:5955;top:11395;width:1845;height:1035" coordorigin="5955,11395" coordsize="1845,1035" path="m5955,11912r12,-84l6002,11749r56,-74l6133,11607r92,-61l6333,11495r59,-23l6454,11453r64,-18l6586,11421r70,-11l6728,11402r74,-5l6877,11395r76,2l7027,11402r72,8l7169,11421r68,14l7301,11453r62,19l7422,11495r56,24l7578,11576r84,64l7728,11711r45,77l7797,11870r3,42l7797,11955r-24,82l7728,12114r-66,71l7578,12249r-100,56l7422,12330r-59,22l7301,12372r-64,17l7169,12403r-70,12l7027,12423r-74,5l6877,12430r-75,-2l6728,12423r-72,-8l6586,12403r-68,-14l6454,12372r-62,-20l6333,12330r-56,-25l6177,12249r-84,-64l6027,12114r-45,-77l5958,11955r-3,-43xe" filled="f" strokecolor="#41709c" strokeweight="1pt">
              <v:path arrowok="t"/>
            </v:shape>
            <v:shape id="_x0000_s1107" style="position:absolute;left:5670;top:7676;width:1845;height:900" coordorigin="5670,7676" coordsize="1845,900" path="m5670,8126r3,37l5682,8199r35,69l5773,8333r75,59l5940,8444r108,45l6107,8508r62,18l6233,8540r68,13l6371,8563r72,7l6517,8574r75,2l6668,8574r74,-4l6814,8563r70,-10l6952,8540r64,-14l7078,8508r59,-19l7245,8444r92,-52l7412,8333r56,-65l7503,8199r12,-73l7512,8089r-24,-71l7443,7951r-66,-62l7293,7833r-100,-49l7078,7743r-62,-17l6952,7711r-68,-12l6814,7689r-72,-7l6668,7677r-76,-1l6517,7677r-74,5l6371,7689r-70,10l6233,7711r-64,15l6107,7743r-59,20l5940,7808r-92,52l5773,7919r-56,65l5682,8053r-9,36l5670,8126xe" fillcolor="#5b9bd4" stroked="f">
              <v:path arrowok="t"/>
            </v:shape>
            <v:shape id="_x0000_s1106" style="position:absolute;left:5670;top:7676;width:1845;height:900" coordorigin="5670,7676" coordsize="1845,900" path="m5670,8126r12,-73l5717,7984r56,-65l5848,7860r92,-52l6048,7763r59,-20l6169,7726r64,-15l6301,7699r70,-10l6443,7682r74,-5l6592,7676r76,1l6742,7682r72,7l6884,7699r68,12l7016,7726r62,17l7137,7763r108,45l7337,7860r75,59l7468,7984r35,69l7515,8126r-3,37l7488,8234r-45,67l7377,8363r-84,56l7193,8468r-115,40l7016,8526r-64,14l6884,8553r-70,10l6742,8570r-74,4l6592,8576r-75,-2l6443,8570r-72,-7l6301,8553r-68,-13l6169,8526r-62,-18l6048,8489r-108,-45l5848,8392r-75,-59l5717,8268r-35,-69l5670,8126xe" filled="f" strokecolor="#41709c" strokeweight="1pt">
              <v:path arrowok="t"/>
            </v:shape>
            <v:shape id="_x0000_s1105" style="position:absolute;left:1890;top:6566;width:870;height:690" coordorigin="1890,6566" coordsize="870,690" path="m1890,6911r1,28l1896,6967r16,53l1939,7069r35,46l1995,7135r22,20l2042,7173r26,16l2096,7204r29,13l2156,7229r32,9l2220,7246r34,5l2289,7255r36,1l2361,7255r35,-4l2430,7246r32,-8l2494,7229r31,-12l2554,7204r28,-15l2608,7173r25,-18l2655,7135r21,-20l2711,7069r27,-49l2754,6967r6,-56l2759,6883r-12,-55l2726,6777r-31,-48l2655,6686r-22,-19l2608,6649r-26,-17l2554,6618r-29,-14l2494,6593r-32,-10l2430,6576r-34,-6l2361,6567r-36,-1l2289,6567r-35,3l2220,6576r-32,7l2156,6593r-31,11l2096,6618r-28,14l2042,6649r-25,18l1995,6686r-21,21l1939,6752r-27,50l1896,6855r-5,28l1890,6911xe" fillcolor="#5b9bd4" stroked="f">
              <v:path arrowok="t"/>
            </v:shape>
            <v:shape id="_x0000_s1104" style="position:absolute;left:1890;top:6566;width:870;height:690" coordorigin="1890,6566" coordsize="870,690" path="m1890,6911r6,-56l1912,6802r27,-50l1974,6707r21,-21l2017,6667r25,-18l2068,6632r28,-14l2125,6604r31,-11l2188,6583r32,-7l2254,6570r35,-3l2325,6566r36,1l2396,6570r34,6l2462,6583r32,10l2525,6604r29,14l2582,6632r26,17l2633,6667r22,19l2676,6707r35,45l2738,6802r16,53l2760,6911r-1,28l2747,6994r-21,51l2695,7093r-40,42l2633,7155r-25,18l2582,7189r-28,15l2525,7217r-31,12l2462,7238r-32,8l2396,7251r-35,4l2325,7256r-36,-1l2254,7251r-34,-5l2188,7238r-32,-9l2125,7217r-29,-13l2068,7189r-26,-16l2017,7155r-22,-20l1974,7115r-35,-46l1912,7020r-16,-53l1890,6911xe" filled="f" strokecolor="#41709c" strokeweight="1pt">
              <v:path arrowok="t"/>
            </v:shape>
            <v:shape id="_x0000_s1103" style="position:absolute;left:2325;top:7196;width:0;height:345" coordorigin="2325,7196" coordsize="0,345" path="m2325,7196r,345e" filled="f" strokecolor="#5b9bd4" strokeweight=".5pt">
              <v:path arrowok="t"/>
            </v:shape>
            <v:shape id="_x0000_s1102" style="position:absolute;left:2040;top:7526;width:270;height:405" coordorigin="2040,7526" coordsize="270,405" path="m2310,7526r-270,405e" filled="f" strokecolor="#5b9bd4" strokeweight=".5pt">
              <v:path arrowok="t"/>
            </v:shape>
            <v:shape id="_x0000_s1101" style="position:absolute;left:2340;top:7511;width:255;height:360" coordorigin="2340,7511" coordsize="255,360" path="m2340,7511r255,360e" filled="f" strokecolor="#5b9bd4" strokeweight=".5pt">
              <v:path arrowok="t"/>
            </v:shape>
            <v:shape id="_x0000_s1100" style="position:absolute;left:1935;top:7375;width:720;height:15" coordorigin="1935,7375" coordsize="720,15" path="m1935,7390r720,-15e" filled="f" strokecolor="#5b9bd4" strokeweight=".5pt">
              <v:path arrowok="t"/>
            </v:shape>
            <v:shape id="_x0000_s1099" style="position:absolute;left:2684;top:6791;width:3075;height:585" coordorigin="2684,6791" coordsize="3075,585" path="m2684,7376l5759,6791e" filled="f" strokecolor="#5b9bd4" strokeweight=".5pt">
              <v:path arrowok="t"/>
            </v:shape>
            <v:shape id="_x0000_s1098" style="position:absolute;left:2655;top:7391;width:3150;height:555" coordorigin="2655,7391" coordsize="3150,555" path="m2655,7391r3150,555e" filled="f" strokecolor="#5b9bd4" strokeweight=".5pt">
              <v:path arrowok="t"/>
            </v:shape>
            <v:shape id="_x0000_s1097" style="position:absolute;left:1440;top:8036;width:1785;height:435" coordorigin="1440,8036" coordsize="1785,435" path="m1440,8471r1785,l3225,8036r-1785,l1440,8471xe" fillcolor="#5b9bd4" stroked="f">
              <v:path arrowok="t"/>
            </v:shape>
            <v:shape id="_x0000_s1096" style="position:absolute;left:1440;top:8036;width:1785;height:435" coordorigin="1440,8036" coordsize="1785,435" path="m1440,8471r1785,l3225,8036r-1785,l1440,8471xe" filled="f" strokecolor="#41709c" strokeweight="1pt">
              <v:path arrowok="t"/>
            </v:shape>
            <v:shape id="_x0000_s1095" style="position:absolute;left:2685;top:7406;width:3540;height:1650" coordorigin="2685,7406" coordsize="3540,1650" path="m2685,7406l6225,9056e" filled="f" strokecolor="#5b9bd4" strokeweight=".5pt">
              <v:path arrowok="t"/>
            </v:shape>
            <v:shape id="_x0000_s1094" style="position:absolute;left:1950;top:9356;width:900;height:765" coordorigin="1950,9356" coordsize="900,765" path="m1950,9738r1,32l1956,9800r7,30l1973,9859r12,28l2000,9914r17,26l2037,9964r21,23l2082,10009r25,20l2134,10047r29,17l2193,10078r32,13l2258,10101r34,9l2327,10116r36,4l2400,10121r37,-1l2473,10116r35,-6l2542,10101r33,-10l2607,10078r30,-14l2666,10047r27,-18l2718,10009r24,-22l2763,9964r20,-24l2800,9914r15,-27l2827,9859r10,-29l2844,9800r5,-30l2850,9738r-1,-31l2844,9676r-7,-30l2827,9618r-12,-28l2800,9563r-17,-26l2763,9512r-21,-23l2718,9468r-25,-20l2666,9430r-29,-17l2607,9399r-32,-13l2542,9375r-34,-8l2473,9361r-36,-4l2400,9356r-37,1l2327,9361r-35,6l2258,9375r-33,11l2193,9399r-30,14l2134,9430r-27,18l2082,9468r-24,21l2037,9512r-20,25l2000,9563r-15,27l1973,9618r-10,28l1956,9676r-5,31l1950,9738xe" fillcolor="#5b9bd4" stroked="f">
              <v:path arrowok="t"/>
            </v:shape>
            <v:shape id="_x0000_s1093" style="position:absolute;left:1950;top:9356;width:900;height:765" coordorigin="1950,9356" coordsize="900,765" path="m1950,9738r1,-31l1956,9676r7,-30l1973,9618r12,-28l2000,9563r17,-26l2037,9512r21,-23l2082,9468r25,-20l2134,9430r29,-17l2193,9399r32,-13l2258,9375r34,-8l2327,9361r36,-4l2400,9356r37,1l2473,9361r35,6l2542,9375r33,11l2607,9399r30,14l2666,9430r27,18l2718,9468r24,21l2763,9512r20,25l2800,9563r15,27l2827,9618r10,28l2844,9676r5,31l2850,9738r-1,32l2844,9800r-7,30l2827,9859r-12,28l2800,9914r-17,26l2763,9964r-21,23l2718,10009r-25,20l2666,10047r-29,17l2607,10078r-32,13l2542,10101r-34,9l2473,10116r-36,4l2400,10121r-37,-1l2327,10116r-35,-6l2258,10101r-33,-10l2193,10078r-30,-14l2134,10047r-27,-18l2082,10009r-24,-22l2037,9964r-20,-24l2000,9914r-15,-27l1973,9859r-10,-29l1956,9800r-5,-30l1950,9738xe" filled="f" strokecolor="#41709c" strokeweight="1pt">
              <v:path arrowok="t"/>
            </v:shape>
            <v:shape id="_x0000_s1092" style="position:absolute;left:2400;top:10031;width:0;height:345" coordorigin="2400,10031" coordsize="0,345" path="m2400,10031r,345e" filled="f" strokecolor="#5b9bd4" strokeweight=".5pt">
              <v:path arrowok="t"/>
            </v:shape>
            <v:shape id="_x0000_s1091" style="position:absolute;left:2145;top:10376;width:240;height:330" coordorigin="2145,10376" coordsize="240,330" path="m2385,10376r-240,330e" filled="f" strokecolor="#5b9bd4" strokeweight=".5pt">
              <v:path arrowok="t"/>
            </v:shape>
            <v:shape id="_x0000_s1090" style="position:absolute;left:2400;top:10361;width:225;height:375" coordorigin="2400,10361" coordsize="225,375" path="m2400,10361r225,375e" filled="f" strokecolor="#5b9bd4" strokeweight=".5pt">
              <v:path arrowok="t"/>
            </v:shape>
            <v:shape id="_x0000_s1089" style="position:absolute;left:2130;top:10271;width:690;height:15" coordorigin="2130,10271" coordsize="690,15" path="m2130,10271r690,15e" filled="f" strokecolor="#5b9bd4" strokeweight=".5pt">
              <v:path arrowok="t"/>
            </v:shape>
            <v:shape id="_x0000_s1088" style="position:absolute;left:2699;top:7390;width:2715;height:2835" coordorigin="2699,7390" coordsize="2715,2835" path="m2699,7390r2715,2835e" filled="f" strokecolor="#5b9bd4" strokeweight=".5pt">
              <v:path arrowok="t"/>
            </v:shape>
            <v:shape id="_x0000_s1087" style="position:absolute;left:2790;top:7465;width:4230;height:3105" coordorigin="2790,7465" coordsize="4230,3105" path="m2790,7465r4230,3105e" filled="f" strokecolor="#5b9bd4" strokeweight=".5pt">
              <v:path arrowok="t"/>
            </v:shape>
            <v:shape id="_x0000_s1086" style="position:absolute;left:2789;top:5741;width:3225;height:4560" coordorigin="2789,5741" coordsize="3225,4560" path="m2789,10301l6014,5741e" filled="f" strokecolor="#5b9bd4" strokeweight=".5pt">
              <v:path arrowok="t"/>
            </v:shape>
            <v:shape id="_x0000_s1085" style="position:absolute;left:2790;top:4301;width:2850;height:6015" coordorigin="2790,4301" coordsize="2850,6015" path="m2790,10316l5640,4301e" filled="f" strokecolor="#5b9bd4" strokeweight=".5pt">
              <v:path arrowok="t"/>
            </v:shape>
            <v:shape id="_x0000_s1084" style="position:absolute;left:1305;top:10961;width:2040;height:465" coordorigin="1305,10961" coordsize="2040,465" path="m1305,11426r2040,l3345,10961r-2040,l1305,11426xe" fillcolor="#5b9bd4" stroked="f">
              <v:path arrowok="t"/>
            </v:shape>
            <v:shape id="_x0000_s1083" style="position:absolute;left:1305;top:10961;width:2040;height:465" coordorigin="1305,10961" coordsize="2040,465" path="m1305,11426r2040,l3345,10961r-2040,l1305,11426xe" filled="f" strokecolor="#41709c" strokeweight="1pt">
              <v:path arrowok="t"/>
            </v:shape>
            <v:shape id="_x0000_s1082" style="position:absolute;left:2805;top:10301;width:3210;height:1425" coordorigin="2805,10301" coordsize="3210,1425" path="m2805,10301r3210,1425e" filled="f" strokecolor="#5b9bd4" strokeweight=".5pt">
              <v:path arrowok="t"/>
            </v:shape>
            <v:shape id="_x0000_s1081" style="position:absolute;left:2789;top:10301;width:1575;height:240" coordorigin="2789,10301" coordsize="1575,240" path="m2789,10301r1575,240e" filled="f" strokecolor="#5b9bd4" strokeweight=".5pt">
              <v:path arrowok="t"/>
            </v:shape>
            <w10:wrap anchorx="page" anchory="page"/>
          </v:group>
        </w:pict>
      </w:r>
    </w:p>
    <w:p w:rsidR="00844CD9" w:rsidRDefault="00844CD9">
      <w:pPr>
        <w:spacing w:before="2" w:line="220" w:lineRule="exact"/>
        <w:rPr>
          <w:sz w:val="22"/>
          <w:szCs w:val="22"/>
        </w:rPr>
      </w:pPr>
    </w:p>
    <w:p w:rsidR="00844CD9" w:rsidRDefault="009C1F25">
      <w:pPr>
        <w:spacing w:before="12"/>
        <w:ind w:left="4568" w:right="3637"/>
        <w:jc w:val="center"/>
        <w:rPr>
          <w:rFonts w:ascii="Calibri" w:eastAsia="Calibri" w:hAnsi="Calibri" w:cs="Calibri"/>
          <w:sz w:val="22"/>
          <w:szCs w:val="22"/>
        </w:rPr>
      </w:pPr>
      <w:r w:rsidRPr="009C1F25">
        <w:rPr>
          <w:rFonts w:ascii="Calibri" w:eastAsia="Calibri" w:hAnsi="Calibri" w:cs="Calibri"/>
          <w:noProof/>
          <w:color w:val="FFFFFF"/>
          <w:sz w:val="22"/>
          <w:szCs w:val="22"/>
        </w:rPr>
        <w:pict>
          <v:shapetype id="_x0000_t32" coordsize="21600,21600" o:spt="32" o:oned="t" path="m,l21600,21600e" filled="f">
            <v:path arrowok="t" fillok="f" o:connecttype="none"/>
            <o:lock v:ext="edit" shapetype="t"/>
          </v:shapetype>
          <v:shape id="_x0000_s1171" type="#_x0000_t32" style="position:absolute;left:0;text-align:left;margin-left:66.2pt;margin-top:21.05pt;width:150.8pt;height:159.5pt;flip:y;z-index:251667968" o:connectortype="straight" strokecolor="#1f497d [3215]"/>
        </w:pict>
      </w:r>
      <w:r w:rsidR="0026373E">
        <w:rPr>
          <w:rFonts w:ascii="Calibri" w:eastAsia="Calibri" w:hAnsi="Calibri" w:cs="Calibri"/>
          <w:color w:val="FFFFFF"/>
          <w:sz w:val="22"/>
          <w:szCs w:val="22"/>
        </w:rPr>
        <w:t>Access Request</w:t>
      </w:r>
    </w:p>
    <w:p w:rsidR="00844CD9" w:rsidRDefault="00844CD9">
      <w:pPr>
        <w:spacing w:before="6" w:line="140" w:lineRule="exact"/>
        <w:rPr>
          <w:sz w:val="14"/>
          <w:szCs w:val="14"/>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C45FC7" w:rsidP="002C1FD5">
      <w:pPr>
        <w:spacing w:before="12"/>
        <w:ind w:left="4711" w:right="3606"/>
        <w:rPr>
          <w:rFonts w:ascii="Calibri" w:eastAsia="Calibri" w:hAnsi="Calibri" w:cs="Calibri"/>
          <w:sz w:val="22"/>
          <w:szCs w:val="22"/>
        </w:rPr>
      </w:pPr>
      <w:r>
        <w:rPr>
          <w:rFonts w:ascii="Calibri" w:eastAsia="Calibri" w:hAnsi="Calibri" w:cs="Calibri"/>
          <w:color w:val="FFFFFF"/>
          <w:sz w:val="22"/>
          <w:szCs w:val="22"/>
        </w:rPr>
        <w:t>Files</w:t>
      </w:r>
    </w:p>
    <w:p w:rsidR="00844CD9" w:rsidRDefault="00844CD9">
      <w:pPr>
        <w:spacing w:before="8" w:line="120" w:lineRule="exact"/>
        <w:rPr>
          <w:sz w:val="13"/>
          <w:szCs w:val="13"/>
        </w:rPr>
      </w:pPr>
    </w:p>
    <w:p w:rsidR="00844CD9" w:rsidRDefault="009C1F25">
      <w:pPr>
        <w:spacing w:line="200" w:lineRule="exact"/>
      </w:pPr>
      <w:r>
        <w:rPr>
          <w:noProof/>
        </w:rPr>
        <w:pict>
          <v:shape id="_x0000_s1172" type="#_x0000_t32" style="position:absolute;margin-left:68.9pt;margin-top:4.1pt;width:158.3pt;height:91.25pt;flip:y;z-index:251668992" o:connectortype="straight" strokecolor="#4f81bd [3204]"/>
        </w:pict>
      </w:r>
    </w:p>
    <w:p w:rsidR="00844CD9" w:rsidRDefault="009C1F25">
      <w:pPr>
        <w:spacing w:line="200" w:lineRule="exact"/>
      </w:pPr>
      <w:r>
        <w:rPr>
          <w:noProof/>
        </w:rPr>
        <w:pict>
          <v:oval id="_x0000_s1181" style="position:absolute;margin-left:298.65pt;margin-top:.85pt;width:85.3pt;height:44.55pt;z-index:251671040" fillcolor="#548dd4 [1951]" strokecolor="gray [1629]">
            <v:textbox>
              <w:txbxContent>
                <w:p w:rsidR="002927ED" w:rsidRDefault="002927ED">
                  <w:r>
                    <w:rPr>
                      <w:color w:val="FFFFFF" w:themeColor="background1"/>
                    </w:rPr>
                    <w:t>Give Rights</w:t>
                  </w:r>
                </w:p>
              </w:txbxContent>
            </v:textbox>
          </v:oval>
        </w:pict>
      </w:r>
    </w:p>
    <w:p w:rsidR="00844CD9" w:rsidRDefault="00844CD9">
      <w:pPr>
        <w:spacing w:line="200" w:lineRule="exact"/>
      </w:pPr>
    </w:p>
    <w:p w:rsidR="00844CD9" w:rsidRDefault="00844CD9">
      <w:pPr>
        <w:spacing w:line="200" w:lineRule="exact"/>
      </w:pPr>
    </w:p>
    <w:p w:rsidR="00C45FC7" w:rsidRDefault="009C1F25">
      <w:pPr>
        <w:spacing w:before="12"/>
        <w:ind w:left="4745" w:right="3517"/>
        <w:jc w:val="center"/>
        <w:rPr>
          <w:rFonts w:ascii="Calibri" w:eastAsia="Calibri" w:hAnsi="Calibri" w:cs="Calibri"/>
          <w:color w:val="FFFFFF"/>
          <w:sz w:val="22"/>
          <w:szCs w:val="22"/>
        </w:rPr>
      </w:pPr>
      <w:r w:rsidRPr="009C1F25">
        <w:rPr>
          <w:noProof/>
        </w:rPr>
        <w:pict>
          <v:shape id="_x0000_s1183" type="#_x0000_t32" style="position:absolute;left:0;text-align:left;margin-left:378.75pt;margin-top:.85pt;width:55.5pt;height:101.7pt;flip:x y;z-index:251673088" o:connectortype="straight" strokecolor="#548dd4 [1951]"/>
        </w:pict>
      </w:r>
    </w:p>
    <w:p w:rsidR="00844CD9" w:rsidRDefault="009B34D7">
      <w:pPr>
        <w:spacing w:before="12"/>
        <w:ind w:left="4745" w:right="3517"/>
        <w:jc w:val="center"/>
        <w:rPr>
          <w:rFonts w:ascii="Calibri" w:eastAsia="Calibri" w:hAnsi="Calibri" w:cs="Calibri"/>
          <w:sz w:val="22"/>
          <w:szCs w:val="22"/>
        </w:rPr>
      </w:pPr>
      <w:r>
        <w:rPr>
          <w:rFonts w:ascii="Calibri" w:eastAsia="Calibri" w:hAnsi="Calibri" w:cs="Calibri"/>
          <w:color w:val="FFFFFF"/>
          <w:sz w:val="22"/>
          <w:szCs w:val="22"/>
        </w:rPr>
        <w:t>SIGN IN</w:t>
      </w:r>
    </w:p>
    <w:p w:rsidR="00844CD9" w:rsidRDefault="00844CD9">
      <w:pPr>
        <w:spacing w:before="9" w:line="160" w:lineRule="exact"/>
        <w:rPr>
          <w:sz w:val="17"/>
          <w:szCs w:val="17"/>
        </w:rPr>
      </w:pPr>
    </w:p>
    <w:p w:rsidR="00844CD9" w:rsidRDefault="009C1F25">
      <w:pPr>
        <w:spacing w:line="200" w:lineRule="exact"/>
      </w:pPr>
      <w:r>
        <w:rPr>
          <w:noProof/>
        </w:rPr>
        <w:pict>
          <v:oval id="_x0000_s1182" style="position:absolute;margin-left:309.95pt;margin-top:8.9pt;width:74pt;height:39pt;z-index:251672064" fillcolor="#548dd4 [1951]" strokecolor="#548dd4 [1951]">
            <v:textbox>
              <w:txbxContent>
                <w:p w:rsidR="002927ED" w:rsidRDefault="002927ED">
                  <w:r>
                    <w:rPr>
                      <w:color w:val="FFFFFF" w:themeColor="background1"/>
                    </w:rPr>
                    <w:t>documentation</w:t>
                  </w:r>
                </w:p>
              </w:txbxContent>
            </v:textbox>
          </v:oval>
        </w:pict>
      </w:r>
    </w:p>
    <w:p w:rsidR="00844CD9" w:rsidRDefault="009C1F25">
      <w:pPr>
        <w:spacing w:line="200" w:lineRule="exact"/>
      </w:pPr>
      <w:r>
        <w:rPr>
          <w:noProof/>
        </w:rPr>
        <w:pict>
          <v:oval id="_x0000_s1161" style="position:absolute;margin-left:425.25pt;margin-top:-.25pt;width:51pt;height:39pt;z-index:251662848" fillcolor="#548dd4 [1951]"/>
        </w:pict>
      </w:r>
    </w:p>
    <w:p w:rsidR="00844CD9" w:rsidRDefault="00844CD9">
      <w:pPr>
        <w:spacing w:line="200" w:lineRule="exact"/>
      </w:pPr>
    </w:p>
    <w:p w:rsidR="00844CD9" w:rsidRDefault="00844CD9">
      <w:pPr>
        <w:spacing w:line="200" w:lineRule="exact"/>
        <w:sectPr w:rsidR="00844CD9">
          <w:headerReference w:type="default" r:id="rId49"/>
          <w:pgSz w:w="12240" w:h="15840"/>
          <w:pgMar w:top="1380" w:right="1720" w:bottom="280" w:left="1500" w:header="0" w:footer="0" w:gutter="0"/>
          <w:cols w:space="720"/>
        </w:sectPr>
      </w:pPr>
    </w:p>
    <w:p w:rsidR="00844CD9" w:rsidRDefault="00844CD9">
      <w:pPr>
        <w:spacing w:before="15" w:line="220" w:lineRule="exact"/>
        <w:rPr>
          <w:sz w:val="22"/>
          <w:szCs w:val="22"/>
        </w:rPr>
      </w:pPr>
    </w:p>
    <w:p w:rsidR="004A3792" w:rsidRDefault="002C1FD5" w:rsidP="002C1FD5">
      <w:pPr>
        <w:ind w:right="-53"/>
        <w:rPr>
          <w:rFonts w:ascii="Calibri" w:eastAsia="Calibri" w:hAnsi="Calibri" w:cs="Calibri"/>
          <w:color w:val="FFFFFF"/>
          <w:sz w:val="22"/>
          <w:szCs w:val="22"/>
        </w:rPr>
      </w:pPr>
      <w:r>
        <w:rPr>
          <w:rFonts w:ascii="Calibri" w:eastAsia="Calibri" w:hAnsi="Calibri" w:cs="Calibri"/>
          <w:color w:val="FFFFFF"/>
          <w:sz w:val="22"/>
          <w:szCs w:val="22"/>
        </w:rPr>
        <w:t xml:space="preserve">     </w:t>
      </w:r>
    </w:p>
    <w:p w:rsidR="00844CD9" w:rsidRDefault="004A3792" w:rsidP="002C1FD5">
      <w:pPr>
        <w:ind w:right="-53"/>
        <w:rPr>
          <w:rFonts w:ascii="Calibri" w:eastAsia="Calibri" w:hAnsi="Calibri" w:cs="Calibri"/>
          <w:sz w:val="22"/>
          <w:szCs w:val="22"/>
        </w:rPr>
      </w:pPr>
      <w:r>
        <w:rPr>
          <w:rFonts w:ascii="Calibri" w:eastAsia="Calibri" w:hAnsi="Calibri" w:cs="Calibri"/>
          <w:color w:val="FFFFFF"/>
          <w:sz w:val="22"/>
          <w:szCs w:val="22"/>
        </w:rPr>
        <w:t xml:space="preserve">        </w:t>
      </w:r>
      <w:r w:rsidR="009B34D7">
        <w:rPr>
          <w:rFonts w:ascii="Calibri" w:eastAsia="Calibri" w:hAnsi="Calibri" w:cs="Calibri"/>
          <w:color w:val="FFFFFF"/>
          <w:sz w:val="22"/>
          <w:szCs w:val="22"/>
        </w:rPr>
        <w:t>Customer</w:t>
      </w:r>
    </w:p>
    <w:p w:rsidR="001260E6" w:rsidRDefault="009C1F25">
      <w:pPr>
        <w:spacing w:before="12"/>
      </w:pPr>
      <w:r>
        <w:rPr>
          <w:noProof/>
        </w:rPr>
        <w:pict>
          <v:shape id="_x0000_s1184" type="#_x0000_t32" style="position:absolute;margin-left:383.95pt;margin-top:-34.2pt;width:50.3pt;height:31.65pt;flip:x y;z-index:251674112" o:connectortype="straight" strokecolor="#548dd4 [1951]"/>
        </w:pict>
      </w:r>
      <w:r w:rsidR="009B34D7">
        <w:br w:type="column"/>
      </w:r>
    </w:p>
    <w:p w:rsidR="00844CD9" w:rsidRDefault="009C1F25">
      <w:pPr>
        <w:spacing w:before="12"/>
        <w:rPr>
          <w:rFonts w:ascii="Calibri" w:eastAsia="Calibri" w:hAnsi="Calibri" w:cs="Calibri"/>
          <w:sz w:val="22"/>
          <w:szCs w:val="22"/>
        </w:rPr>
        <w:sectPr w:rsidR="00844CD9">
          <w:type w:val="continuous"/>
          <w:pgSz w:w="12240" w:h="15840"/>
          <w:pgMar w:top="1380" w:right="1720" w:bottom="280" w:left="1500" w:header="720" w:footer="720" w:gutter="0"/>
          <w:cols w:num="2" w:space="720" w:equalWidth="0">
            <w:col w:w="1270" w:space="3325"/>
            <w:col w:w="4425"/>
          </w:cols>
        </w:sectPr>
      </w:pPr>
      <w:r w:rsidRPr="009C1F25">
        <w:rPr>
          <w:noProof/>
        </w:rPr>
        <w:pict>
          <v:shape id="_x0000_s1163" type="#_x0000_t32" style="position:absolute;margin-left:223.25pt;margin-top:7.25pt;width:0;height:27pt;z-index:251663872" o:connectortype="straight"/>
        </w:pict>
      </w:r>
      <w:r w:rsidRPr="009C1F25">
        <w:rPr>
          <w:noProof/>
        </w:rPr>
        <w:pict>
          <v:shape id="_x0000_s1162" type="#_x0000_t32" style="position:absolute;margin-left:200.75pt;margin-top:23.95pt;width:45.75pt;height:0;z-index:251664896" o:connectortype="straight"/>
        </w:pict>
      </w:r>
      <w:r w:rsidR="009B34D7">
        <w:rPr>
          <w:rFonts w:ascii="Calibri" w:eastAsia="Calibri" w:hAnsi="Calibri" w:cs="Calibri"/>
          <w:color w:val="FFFFFF"/>
          <w:sz w:val="22"/>
          <w:szCs w:val="22"/>
        </w:rPr>
        <w:t>Create</w:t>
      </w:r>
    </w:p>
    <w:p w:rsidR="00844CD9" w:rsidRDefault="009C1F25">
      <w:pPr>
        <w:spacing w:line="200" w:lineRule="exact"/>
      </w:pPr>
      <w:r>
        <w:rPr>
          <w:noProof/>
        </w:rPr>
        <w:lastRenderedPageBreak/>
        <w:pict>
          <v:shape id="_x0000_s1165" type="#_x0000_t32" style="position:absolute;margin-left:453pt;margin-top:7.15pt;width:18pt;height:7.7pt;z-index:251665920" o:connectortype="straight"/>
        </w:pict>
      </w:r>
      <w:r>
        <w:rPr>
          <w:noProof/>
        </w:rPr>
        <w:pict>
          <v:shape id="_x0000_s1164" type="#_x0000_t32" style="position:absolute;margin-left:438pt;margin-top:7.15pt;width:15pt;height:12.2pt;flip:x;z-index:251666944" o:connectortype="straight"/>
        </w:pict>
      </w:r>
    </w:p>
    <w:p w:rsidR="00844CD9" w:rsidRDefault="00844CD9">
      <w:pPr>
        <w:spacing w:line="200" w:lineRule="exact"/>
      </w:pPr>
    </w:p>
    <w:p w:rsidR="00844CD9" w:rsidRDefault="00844CD9">
      <w:pPr>
        <w:spacing w:line="200" w:lineRule="exact"/>
      </w:pPr>
    </w:p>
    <w:p w:rsidR="00844CD9" w:rsidRDefault="009C1F25">
      <w:pPr>
        <w:spacing w:before="10" w:line="240" w:lineRule="exact"/>
        <w:rPr>
          <w:sz w:val="24"/>
          <w:szCs w:val="24"/>
        </w:rPr>
      </w:pPr>
      <w:r>
        <w:rPr>
          <w:noProof/>
          <w:sz w:val="24"/>
          <w:szCs w:val="24"/>
        </w:rPr>
        <w:pict>
          <v:rect id="_x0000_s1173" style="position:absolute;margin-left:418.5pt;margin-top:9.75pt;width:95.25pt;height:27.75pt;z-index:251670016" fillcolor="#548dd4 [1951]">
            <v:textbox>
              <w:txbxContent>
                <w:p w:rsidR="002927ED" w:rsidRPr="004944E9" w:rsidRDefault="002927ED">
                  <w:pPr>
                    <w:rPr>
                      <w:color w:val="FFFFFF" w:themeColor="background1"/>
                    </w:rPr>
                  </w:pPr>
                  <w:r>
                    <w:t xml:space="preserve">     </w:t>
                  </w:r>
                  <w:r w:rsidRPr="004944E9">
                    <w:rPr>
                      <w:color w:val="FFFFFF" w:themeColor="background1"/>
                    </w:rPr>
                    <w:t>Admin</w:t>
                  </w:r>
                </w:p>
              </w:txbxContent>
            </v:textbox>
          </v:rect>
        </w:pict>
      </w:r>
    </w:p>
    <w:p w:rsidR="00844CD9" w:rsidRDefault="009B34D7">
      <w:pPr>
        <w:spacing w:before="12"/>
        <w:ind w:left="4589" w:right="4010"/>
        <w:jc w:val="center"/>
        <w:rPr>
          <w:rFonts w:ascii="Calibri" w:eastAsia="Calibri" w:hAnsi="Calibri" w:cs="Calibri"/>
          <w:sz w:val="22"/>
          <w:szCs w:val="22"/>
        </w:rPr>
      </w:pPr>
      <w:r>
        <w:rPr>
          <w:rFonts w:ascii="Calibri" w:eastAsia="Calibri" w:hAnsi="Calibri" w:cs="Calibri"/>
          <w:color w:val="FFFFFF"/>
          <w:sz w:val="22"/>
          <w:szCs w:val="22"/>
        </w:rPr>
        <w:t>Edit</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40" w:lineRule="exact"/>
        <w:rPr>
          <w:sz w:val="24"/>
          <w:szCs w:val="24"/>
        </w:rPr>
        <w:sectPr w:rsidR="00844CD9">
          <w:type w:val="continuous"/>
          <w:pgSz w:w="12240" w:h="15840"/>
          <w:pgMar w:top="1380" w:right="1720" w:bottom="280" w:left="1500" w:header="720" w:footer="720" w:gutter="0"/>
          <w:cols w:space="720"/>
        </w:sectPr>
      </w:pPr>
    </w:p>
    <w:p w:rsidR="00AB5FD2" w:rsidRDefault="00AB5FD2">
      <w:pPr>
        <w:spacing w:before="57"/>
        <w:jc w:val="right"/>
        <w:rPr>
          <w:rFonts w:ascii="Calibri" w:eastAsia="Calibri" w:hAnsi="Calibri" w:cs="Calibri"/>
          <w:color w:val="FFFFFF"/>
          <w:sz w:val="22"/>
          <w:szCs w:val="22"/>
        </w:rPr>
      </w:pPr>
      <w:r>
        <w:rPr>
          <w:rFonts w:ascii="Calibri" w:eastAsia="Calibri" w:hAnsi="Calibri" w:cs="Calibri"/>
          <w:color w:val="FFFFFF"/>
          <w:sz w:val="22"/>
          <w:szCs w:val="22"/>
        </w:rPr>
        <w:lastRenderedPageBreak/>
        <w:t xml:space="preserve">   </w:t>
      </w:r>
    </w:p>
    <w:p w:rsidR="00844CD9" w:rsidRDefault="009B34D7">
      <w:pPr>
        <w:spacing w:before="57"/>
        <w:jc w:val="right"/>
        <w:rPr>
          <w:rFonts w:ascii="Calibri" w:eastAsia="Calibri" w:hAnsi="Calibri" w:cs="Calibri"/>
          <w:sz w:val="22"/>
          <w:szCs w:val="22"/>
        </w:rPr>
      </w:pPr>
      <w:r>
        <w:rPr>
          <w:rFonts w:ascii="Calibri" w:eastAsia="Calibri" w:hAnsi="Calibri" w:cs="Calibri"/>
          <w:color w:val="FFFFFF"/>
          <w:sz w:val="22"/>
          <w:szCs w:val="22"/>
        </w:rPr>
        <w:t>Display</w:t>
      </w:r>
    </w:p>
    <w:p w:rsidR="001260E6" w:rsidRDefault="009B34D7">
      <w:pPr>
        <w:spacing w:before="12"/>
      </w:pPr>
      <w:r>
        <w:br w:type="column"/>
      </w:r>
    </w:p>
    <w:p w:rsidR="00AB5FD2" w:rsidRDefault="00AB5FD2">
      <w:pPr>
        <w:spacing w:before="12"/>
        <w:rPr>
          <w:rFonts w:ascii="Calibri" w:eastAsia="Calibri" w:hAnsi="Calibri" w:cs="Calibri"/>
          <w:color w:val="FFFFFF"/>
          <w:sz w:val="22"/>
          <w:szCs w:val="22"/>
        </w:rPr>
      </w:pPr>
    </w:p>
    <w:p w:rsidR="00844CD9" w:rsidRDefault="004944E9">
      <w:pPr>
        <w:spacing w:before="12"/>
        <w:rPr>
          <w:rFonts w:ascii="Calibri" w:eastAsia="Calibri" w:hAnsi="Calibri" w:cs="Calibri"/>
          <w:sz w:val="22"/>
          <w:szCs w:val="22"/>
        </w:rPr>
        <w:sectPr w:rsidR="00844CD9">
          <w:type w:val="continuous"/>
          <w:pgSz w:w="12240" w:h="15840"/>
          <w:pgMar w:top="1380" w:right="1720" w:bottom="280" w:left="1500" w:header="720" w:footer="720" w:gutter="0"/>
          <w:cols w:num="2" w:space="720" w:equalWidth="0">
            <w:col w:w="3906" w:space="1935"/>
            <w:col w:w="3179"/>
          </w:cols>
        </w:sectPr>
      </w:pPr>
      <w:r>
        <w:rPr>
          <w:rFonts w:ascii="Calibri" w:eastAsia="Calibri" w:hAnsi="Calibri" w:cs="Calibri"/>
          <w:color w:val="FFFFFF"/>
          <w:sz w:val="22"/>
          <w:szCs w:val="22"/>
        </w:rPr>
        <w:t xml:space="preserve">    </w:t>
      </w:r>
      <w:r w:rsidR="009B34D7">
        <w:rPr>
          <w:rFonts w:ascii="Calibri" w:eastAsia="Calibri" w:hAnsi="Calibri" w:cs="Calibri"/>
          <w:color w:val="FFFFFF"/>
          <w:sz w:val="22"/>
          <w:szCs w:val="22"/>
        </w:rPr>
        <w:t>Delete</w:t>
      </w:r>
    </w:p>
    <w:p w:rsidR="00844CD9" w:rsidRDefault="00844CD9">
      <w:pPr>
        <w:spacing w:before="8" w:line="140" w:lineRule="exact"/>
        <w:rPr>
          <w:sz w:val="14"/>
          <w:szCs w:val="14"/>
        </w:rPr>
      </w:pPr>
    </w:p>
    <w:p w:rsidR="00844CD9" w:rsidRDefault="009B34D7" w:rsidP="0026373E">
      <w:pPr>
        <w:spacing w:before="12"/>
        <w:rPr>
          <w:rFonts w:ascii="Calibri" w:eastAsia="Calibri" w:hAnsi="Calibri" w:cs="Calibri"/>
          <w:sz w:val="22"/>
          <w:szCs w:val="22"/>
        </w:rPr>
      </w:pPr>
      <w:r>
        <w:rPr>
          <w:rFonts w:ascii="Calibri" w:eastAsia="Calibri" w:hAnsi="Calibri" w:cs="Calibri"/>
          <w:color w:val="FFFFFF"/>
          <w:sz w:val="22"/>
          <w:szCs w:val="22"/>
        </w:rPr>
        <w:t>Service Provider</w:t>
      </w:r>
      <w:r w:rsidR="0026373E">
        <w:rPr>
          <w:rFonts w:ascii="Calibri" w:eastAsia="Calibri" w:hAnsi="Calibri" w:cs="Calibri"/>
          <w:color w:val="FFFFFF"/>
          <w:sz w:val="22"/>
          <w:szCs w:val="22"/>
        </w:rPr>
        <w:t xml:space="preserve"> </w:t>
      </w:r>
    </w:p>
    <w:p w:rsidR="00844CD9" w:rsidRDefault="00844CD9">
      <w:pPr>
        <w:spacing w:before="5" w:line="100" w:lineRule="exact"/>
        <w:rPr>
          <w:sz w:val="10"/>
          <w:szCs w:val="10"/>
        </w:rPr>
      </w:pPr>
    </w:p>
    <w:p w:rsidR="00844CD9" w:rsidRDefault="00844CD9">
      <w:pPr>
        <w:spacing w:line="200" w:lineRule="exact"/>
      </w:pPr>
    </w:p>
    <w:p w:rsidR="00844CD9" w:rsidRDefault="009B34D7">
      <w:pPr>
        <w:spacing w:before="12"/>
        <w:ind w:left="4840" w:right="3438"/>
        <w:jc w:val="center"/>
        <w:rPr>
          <w:rFonts w:ascii="Calibri" w:eastAsia="Calibri" w:hAnsi="Calibri" w:cs="Calibri"/>
          <w:sz w:val="22"/>
          <w:szCs w:val="22"/>
        </w:rPr>
      </w:pPr>
      <w:r>
        <w:rPr>
          <w:rFonts w:ascii="Calibri" w:eastAsia="Calibri" w:hAnsi="Calibri" w:cs="Calibri"/>
          <w:color w:val="FFFFFF"/>
          <w:sz w:val="22"/>
          <w:szCs w:val="22"/>
        </w:rPr>
        <w:t>Update</w:t>
      </w:r>
    </w:p>
    <w:p w:rsidR="00844CD9" w:rsidRDefault="009B34D7">
      <w:pPr>
        <w:spacing w:before="1"/>
        <w:ind w:left="4844" w:right="3546"/>
        <w:jc w:val="center"/>
        <w:rPr>
          <w:rFonts w:ascii="Calibri" w:eastAsia="Calibri" w:hAnsi="Calibri" w:cs="Calibri"/>
          <w:sz w:val="22"/>
          <w:szCs w:val="22"/>
        </w:rPr>
        <w:sectPr w:rsidR="00844CD9">
          <w:type w:val="continuous"/>
          <w:pgSz w:w="12240" w:h="15840"/>
          <w:pgMar w:top="1380" w:right="1720" w:bottom="280" w:left="1500" w:header="720" w:footer="720" w:gutter="0"/>
          <w:cols w:space="720"/>
        </w:sectPr>
      </w:pPr>
      <w:r>
        <w:rPr>
          <w:rFonts w:ascii="Calibri" w:eastAsia="Calibri" w:hAnsi="Calibri" w:cs="Calibri"/>
          <w:color w:val="FFFFFF"/>
          <w:sz w:val="22"/>
          <w:szCs w:val="22"/>
        </w:rPr>
        <w:t>Status</w:t>
      </w:r>
    </w:p>
    <w:p w:rsidR="00844CD9" w:rsidRDefault="009B34D7">
      <w:pPr>
        <w:spacing w:before="55"/>
        <w:ind w:left="100"/>
        <w:rPr>
          <w:sz w:val="28"/>
          <w:szCs w:val="28"/>
        </w:rPr>
      </w:pPr>
      <w:r>
        <w:rPr>
          <w:b/>
          <w:sz w:val="28"/>
          <w:szCs w:val="28"/>
        </w:rPr>
        <w:lastRenderedPageBreak/>
        <w:t>6.2 DESIGN NOTATIONS</w:t>
      </w:r>
    </w:p>
    <w:p w:rsidR="00844CD9" w:rsidRDefault="00844CD9">
      <w:pPr>
        <w:spacing w:line="200" w:lineRule="exact"/>
      </w:pPr>
    </w:p>
    <w:p w:rsidR="00844CD9" w:rsidRDefault="00844CD9">
      <w:pPr>
        <w:spacing w:line="200" w:lineRule="exact"/>
      </w:pPr>
    </w:p>
    <w:p w:rsidR="00844CD9" w:rsidRDefault="00844CD9">
      <w:pPr>
        <w:spacing w:before="3" w:line="260" w:lineRule="exact"/>
        <w:rPr>
          <w:sz w:val="26"/>
          <w:szCs w:val="26"/>
        </w:rPr>
      </w:pPr>
    </w:p>
    <w:p w:rsidR="00844CD9" w:rsidRDefault="009B34D7">
      <w:pPr>
        <w:ind w:left="1742"/>
        <w:rPr>
          <w:sz w:val="22"/>
          <w:szCs w:val="22"/>
        </w:rPr>
      </w:pPr>
      <w:r>
        <w:rPr>
          <w:b/>
          <w:sz w:val="22"/>
          <w:szCs w:val="22"/>
        </w:rPr>
        <w:t>Name                                                      Description</w:t>
      </w:r>
    </w:p>
    <w:p w:rsidR="00844CD9" w:rsidRDefault="009C1F25">
      <w:pPr>
        <w:spacing w:before="51"/>
        <w:ind w:left="1742"/>
        <w:rPr>
          <w:rFonts w:ascii="Calibri" w:eastAsia="Calibri" w:hAnsi="Calibri" w:cs="Calibri"/>
          <w:sz w:val="22"/>
          <w:szCs w:val="22"/>
        </w:rPr>
      </w:pPr>
      <w:r w:rsidRPr="009C1F25">
        <w:pict>
          <v:group id="_x0000_s1078" style="position:absolute;left:0;text-align:left;margin-left:170.95pt;margin-top:16.45pt;width:86.25pt;height:1in;z-index:-251660800;mso-position-horizontal-relative:page" coordorigin="3419,329" coordsize="1725,1440">
            <v:shape id="_x0000_s1079" style="position:absolute;left:3419;top:329;width:1725;height:1440" coordorigin="3419,329" coordsize="1725,1440" path="m3419,1769r1725,l5144,329r-1725,l3419,1769xe" filled="f" strokeweight="1pt">
              <v:path arrowok="t"/>
            </v:shape>
            <w10:wrap anchorx="page"/>
          </v:group>
        </w:pict>
      </w:r>
      <w:r w:rsidR="009B34D7">
        <w:rPr>
          <w:b/>
          <w:sz w:val="22"/>
          <w:szCs w:val="22"/>
        </w:rPr>
        <w:t xml:space="preserve">1.                                                             </w:t>
      </w:r>
      <w:r w:rsidR="009B34D7">
        <w:rPr>
          <w:rFonts w:ascii="Calibri" w:eastAsia="Calibri" w:hAnsi="Calibri" w:cs="Calibri"/>
          <w:sz w:val="22"/>
          <w:szCs w:val="22"/>
        </w:rPr>
        <w:t>This is representing a strong entity.</w:t>
      </w:r>
    </w:p>
    <w:p w:rsidR="00844CD9" w:rsidRDefault="009B34D7">
      <w:pPr>
        <w:spacing w:before="22" w:line="259" w:lineRule="auto"/>
        <w:ind w:left="5254" w:right="873"/>
        <w:rPr>
          <w:rFonts w:ascii="Calibri" w:eastAsia="Calibri" w:hAnsi="Calibri" w:cs="Calibri"/>
          <w:sz w:val="22"/>
          <w:szCs w:val="22"/>
        </w:rPr>
      </w:pPr>
      <w:r>
        <w:rPr>
          <w:rFonts w:ascii="Calibri" w:eastAsia="Calibri" w:hAnsi="Calibri" w:cs="Calibri"/>
          <w:sz w:val="22"/>
          <w:szCs w:val="22"/>
        </w:rPr>
        <w:t>These are also called as parent entity since they may have weak entities depending on them. They also contain primary key which distinguish each occurrence from other.</w:t>
      </w:r>
    </w:p>
    <w:p w:rsidR="00844CD9" w:rsidRDefault="009C1F25">
      <w:pPr>
        <w:spacing w:before="26"/>
        <w:ind w:left="1742"/>
        <w:rPr>
          <w:rFonts w:ascii="Calibri" w:eastAsia="Calibri" w:hAnsi="Calibri" w:cs="Calibri"/>
          <w:sz w:val="22"/>
          <w:szCs w:val="22"/>
        </w:rPr>
      </w:pPr>
      <w:r w:rsidRPr="009C1F25">
        <w:pict>
          <v:group id="_x0000_s1073" style="position:absolute;left:0;text-align:left;margin-left:168.55pt;margin-top:14.7pt;width:87.5pt;height:82.55pt;z-index:-251661824;mso-position-horizontal-relative:page" coordorigin="3371,294" coordsize="1750,1651">
            <v:shape id="_x0000_s1077" style="position:absolute;left:3392;top:314;width:1709;height:0" coordorigin="3392,314" coordsize="1709,0" path="m3392,314r1709,e" filled="f" strokeweight="1.06pt">
              <v:path arrowok="t"/>
            </v:shape>
            <v:shape id="_x0000_s1076" style="position:absolute;left:3382;top:304;width:0;height:1630" coordorigin="3382,304" coordsize="0,1630" path="m3382,304r,1631e" filled="f" strokeweight="1.06pt">
              <v:path arrowok="t"/>
            </v:shape>
            <v:shape id="_x0000_s1075" style="position:absolute;left:3392;top:1925;width:1709;height:0" coordorigin="3392,1925" coordsize="1709,0" path="m3392,1925r1709,e" filled="f" strokeweight="1.06pt">
              <v:path arrowok="t"/>
            </v:shape>
            <v:shape id="_x0000_s1074" style="position:absolute;left:5111;top:304;width:0;height:1630" coordorigin="5111,304" coordsize="0,1630" path="m5111,304r,1631e" filled="f" strokeweight="1.06pt">
              <v:path arrowok="t"/>
            </v:shape>
            <w10:wrap anchorx="page"/>
          </v:group>
        </w:pict>
      </w:r>
      <w:r w:rsidR="009B34D7">
        <w:rPr>
          <w:b/>
          <w:sz w:val="22"/>
          <w:szCs w:val="22"/>
        </w:rPr>
        <w:t xml:space="preserve">2.                                                             </w:t>
      </w:r>
      <w:r w:rsidR="009B34D7">
        <w:rPr>
          <w:rFonts w:ascii="Calibri" w:eastAsia="Calibri" w:hAnsi="Calibri" w:cs="Calibri"/>
          <w:sz w:val="22"/>
          <w:szCs w:val="22"/>
        </w:rPr>
        <w:t>This is representing a weak entity.</w:t>
      </w:r>
    </w:p>
    <w:p w:rsidR="00844CD9" w:rsidRDefault="009C1F25">
      <w:pPr>
        <w:spacing w:before="22" w:line="258" w:lineRule="auto"/>
        <w:ind w:left="5254" w:right="702"/>
        <w:rPr>
          <w:rFonts w:ascii="Calibri" w:eastAsia="Calibri" w:hAnsi="Calibri" w:cs="Calibri"/>
          <w:sz w:val="22"/>
          <w:szCs w:val="22"/>
        </w:rPr>
      </w:pPr>
      <w:r w:rsidRPr="009C1F25">
        <w:pict>
          <v:group id="_x0000_s1068" style="position:absolute;left:0;text-align:left;margin-left:176.75pt;margin-top:22.9pt;width:73.1pt;height:37.05pt;z-index:-251662848;mso-position-horizontal-relative:page" coordorigin="3535,458" coordsize="1462,741">
            <v:shape id="_x0000_s1072" style="position:absolute;left:3555;top:478;width:1421;height:0" coordorigin="3555,478" coordsize="1421,0" path="m3555,478r1421,e" filled="f" strokeweight="1.06pt">
              <v:path arrowok="t"/>
            </v:shape>
            <v:shape id="_x0000_s1071" style="position:absolute;left:3545;top:468;width:0;height:720" coordorigin="3545,468" coordsize="0,720" path="m3545,468r,720e" filled="f" strokeweight="1.06pt">
              <v:path arrowok="t"/>
            </v:shape>
            <v:shape id="_x0000_s1070" style="position:absolute;left:3555;top:1179;width:1421;height:0" coordorigin="3555,1179" coordsize="1421,0" path="m3555,1179r1421,e" filled="f" strokeweight="1.06pt">
              <v:path arrowok="t"/>
            </v:shape>
            <v:shape id="_x0000_s1069" style="position:absolute;left:4986;top:468;width:0;height:720" coordorigin="4986,468" coordsize="0,720" path="m4986,468r,720e" filled="f" strokeweight="1.06pt">
              <v:path arrowok="t"/>
            </v:shape>
            <w10:wrap anchorx="page"/>
          </v:group>
        </w:pict>
      </w:r>
      <w:r w:rsidR="009B34D7">
        <w:rPr>
          <w:rFonts w:ascii="Calibri" w:eastAsia="Calibri" w:hAnsi="Calibri" w:cs="Calibri"/>
          <w:sz w:val="22"/>
          <w:szCs w:val="22"/>
        </w:rPr>
        <w:t>Weak entities depend on other entity type. They do not have any primary key and have meaning only with their parent entity.</w:t>
      </w:r>
    </w:p>
    <w:p w:rsidR="00844CD9" w:rsidRDefault="00844CD9">
      <w:pPr>
        <w:spacing w:before="1" w:line="120" w:lineRule="exact"/>
        <w:rPr>
          <w:sz w:val="13"/>
          <w:szCs w:val="13"/>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64402C">
      <w:pPr>
        <w:spacing w:before="70" w:line="174" w:lineRule="auto"/>
        <w:ind w:left="5254" w:right="678" w:hanging="3347"/>
        <w:rPr>
          <w:rFonts w:ascii="Calibri" w:eastAsia="Calibri" w:hAnsi="Calibri" w:cs="Calibri"/>
          <w:sz w:val="22"/>
          <w:szCs w:val="22"/>
        </w:rPr>
      </w:pPr>
      <w:r>
        <w:pict>
          <v:shape id="_x0000_i1028" type="#_x0000_t75" style="width:3.75pt;height:17.25pt">
            <v:imagedata r:id="rId50" o:title=""/>
          </v:shape>
        </w:pict>
      </w:r>
      <w:r w:rsidR="009B34D7">
        <w:t xml:space="preserve">                                                                 </w:t>
      </w:r>
      <w:r w:rsidR="009B34D7">
        <w:rPr>
          <w:rFonts w:ascii="Calibri" w:eastAsia="Calibri" w:hAnsi="Calibri" w:cs="Calibri"/>
          <w:sz w:val="22"/>
          <w:szCs w:val="22"/>
        </w:rPr>
        <w:t>Relationship entity. This shows how an entity is related to the another</w:t>
      </w:r>
    </w:p>
    <w:p w:rsidR="00844CD9" w:rsidRDefault="009C1F25">
      <w:pPr>
        <w:spacing w:before="34"/>
        <w:ind w:left="5218" w:right="3308"/>
        <w:jc w:val="center"/>
        <w:rPr>
          <w:rFonts w:ascii="Calibri" w:eastAsia="Calibri" w:hAnsi="Calibri" w:cs="Calibri"/>
          <w:sz w:val="22"/>
          <w:szCs w:val="22"/>
        </w:rPr>
      </w:pPr>
      <w:r w:rsidRPr="009C1F25">
        <w:pict>
          <v:group id="_x0000_s1047" style="position:absolute;left:0;text-align:left;margin-left:112.55pt;margin-top:119.6pt;width:410.2pt;height:524.35pt;z-index:-251663872;mso-position-horizontal-relative:page;mso-position-vertical-relative:page" coordorigin="2251,2392" coordsize="8204,10487">
            <v:shape id="_x0000_s1066" style="position:absolute;left:2261;top:2403;width:3500;height:0" coordorigin="2261,2403" coordsize="3500,0" path="m2261,2403r3500,e" filled="f" strokeweight=".58pt">
              <v:path arrowok="t"/>
            </v:shape>
            <v:shape id="_x0000_s1065" style="position:absolute;left:5771;top:2403;width:4674;height:0" coordorigin="5771,2403" coordsize="4674,0" path="m5771,2403r4673,e" filled="f" strokeweight=".58pt">
              <v:path arrowok="t"/>
            </v:shape>
            <v:shape id="_x0000_s1064" style="position:absolute;left:2261;top:2712;width:3500;height:0" coordorigin="2261,2712" coordsize="3500,0" path="m2261,2712r3500,e" filled="f" strokeweight=".58pt">
              <v:path arrowok="t"/>
            </v:shape>
            <v:shape id="_x0000_s1063" style="position:absolute;left:5771;top:2712;width:4674;height:0" coordorigin="5771,2712" coordsize="4674,0" path="m5771,2712r4673,e" filled="f" strokeweight=".58pt">
              <v:path arrowok="t"/>
            </v:shape>
            <v:shape id="_x0000_s1062" style="position:absolute;left:2261;top:4764;width:3500;height:0" coordorigin="2261,4764" coordsize="3500,0" path="m2261,4764r3500,e" filled="f" strokeweight=".58pt">
              <v:path arrowok="t"/>
            </v:shape>
            <v:shape id="_x0000_s1061" style="position:absolute;left:5771;top:4764;width:4674;height:0" coordorigin="5771,4764" coordsize="4674,0" path="m5771,4764r4673,e" filled="f" strokeweight=".58pt">
              <v:path arrowok="t"/>
            </v:shape>
            <v:shape id="_x0000_s1060" style="position:absolute;left:2261;top:7151;width:3500;height:0" coordorigin="2261,7151" coordsize="3500,0" path="m2261,7151r3500,e" filled="f" strokeweight=".58pt">
              <v:path arrowok="t"/>
            </v:shape>
            <v:shape id="_x0000_s1059" style="position:absolute;left:5771;top:7151;width:4674;height:0" coordorigin="5771,7151" coordsize="4674,0" path="m5771,7151r4673,e" filled="f" strokeweight=".58pt">
              <v:path arrowok="t"/>
            </v:shape>
            <v:shape id="_x0000_s1058" style="position:absolute;left:2261;top:8742;width:3500;height:0" coordorigin="2261,8742" coordsize="3500,0" path="m2261,8742r3500,e" filled="f" strokeweight=".58pt">
              <v:path arrowok="t"/>
            </v:shape>
            <v:shape id="_x0000_s1057" style="position:absolute;left:5771;top:8742;width:4674;height:0" coordorigin="5771,8742" coordsize="4674,0" path="m5771,8742r4673,e" filled="f" strokeweight=".58pt">
              <v:path arrowok="t"/>
            </v:shape>
            <v:shape id="_x0000_s1056" style="position:absolute;left:2261;top:10614;width:3500;height:0" coordorigin="2261,10614" coordsize="3500,0" path="m2261,10614r3500,e" filled="f" strokeweight=".20464mm">
              <v:path arrowok="t"/>
            </v:shape>
            <v:shape id="_x0000_s1055" style="position:absolute;left:5771;top:10614;width:4674;height:0" coordorigin="5771,10614" coordsize="4674,0" path="m5771,10614r4673,e" filled="f" strokeweight=".20464mm">
              <v:path arrowok="t"/>
            </v:shape>
            <v:shape id="_x0000_s1054" style="position:absolute;left:2256;top:2398;width:0;height:10475" coordorigin="2256,2398" coordsize="0,10475" path="m2256,2398r,10475e" filled="f" strokeweight=".58pt">
              <v:path arrowok="t"/>
            </v:shape>
            <v:shape id="_x0000_s1053" style="position:absolute;left:2261;top:12868;width:3500;height:0" coordorigin="2261,12868" coordsize="3500,0" path="m2261,12868r3500,e" filled="f" strokeweight=".58pt">
              <v:path arrowok="t"/>
            </v:shape>
            <v:shape id="_x0000_s1052" style="position:absolute;left:5766;top:2398;width:0;height:10475" coordorigin="5766,2398" coordsize="0,10475" path="m5766,2398r,10475e" filled="f" strokeweight=".58pt">
              <v:path arrowok="t"/>
            </v:shape>
            <v:shape id="_x0000_s1051" style="position:absolute;left:5771;top:12868;width:4674;height:0" coordorigin="5771,12868" coordsize="4674,0" path="m5771,12868r4673,e" filled="f" strokeweight=".58pt">
              <v:path arrowok="t"/>
            </v:shape>
            <v:shape id="_x0000_s1050" style="position:absolute;left:10449;top:2398;width:0;height:10475" coordorigin="10449,2398" coordsize="0,10475" path="m10449,2398r,10475e" filled="f" strokeweight=".58pt">
              <v:path arrowok="t"/>
            </v:shape>
            <v:shape id="_x0000_s1049" style="position:absolute;left:3765;top:7198;width:1439;height:1421" coordorigin="3765,7198" coordsize="1439,1421" path="m3765,7909r719,-711l5204,7909r-720,710l3765,7909xe" filled="f" strokeweight="1pt">
              <v:path arrowok="t"/>
            </v:shape>
            <v:shape id="_x0000_s1048" type="#_x0000_t75" style="position:absolute;left:3082;top:8760;width:262;height:629">
              <v:imagedata r:id="rId51" o:title=""/>
            </v:shape>
            <w10:wrap anchorx="page" anchory="page"/>
          </v:group>
        </w:pict>
      </w:r>
      <w:r w:rsidR="009B34D7">
        <w:rPr>
          <w:rFonts w:ascii="Calibri" w:eastAsia="Calibri" w:hAnsi="Calibri" w:cs="Calibri"/>
          <w:sz w:val="22"/>
          <w:szCs w:val="22"/>
        </w:rPr>
        <w:t>entity.</w:t>
      </w:r>
    </w:p>
    <w:p w:rsidR="00844CD9" w:rsidRDefault="00844CD9">
      <w:pPr>
        <w:spacing w:line="200" w:lineRule="exact"/>
      </w:pPr>
    </w:p>
    <w:p w:rsidR="00844CD9" w:rsidRDefault="00844CD9">
      <w:pPr>
        <w:spacing w:before="1" w:line="220" w:lineRule="exact"/>
        <w:rPr>
          <w:sz w:val="22"/>
          <w:szCs w:val="22"/>
        </w:rPr>
      </w:pPr>
    </w:p>
    <w:p w:rsidR="00844CD9" w:rsidRDefault="009B34D7">
      <w:pPr>
        <w:spacing w:before="32"/>
        <w:ind w:left="1742"/>
        <w:rPr>
          <w:sz w:val="22"/>
          <w:szCs w:val="22"/>
        </w:rPr>
      </w:pPr>
      <w:r>
        <w:rPr>
          <w:b/>
          <w:sz w:val="22"/>
          <w:szCs w:val="22"/>
        </w:rPr>
        <w:t>3.</w:t>
      </w:r>
    </w:p>
    <w:p w:rsidR="00844CD9" w:rsidRDefault="009C1F25">
      <w:pPr>
        <w:tabs>
          <w:tab w:val="left" w:pos="5240"/>
        </w:tabs>
        <w:spacing w:before="39" w:line="259" w:lineRule="auto"/>
        <w:ind w:left="5254" w:right="566" w:hanging="3512"/>
        <w:rPr>
          <w:rFonts w:ascii="Calibri" w:eastAsia="Calibri" w:hAnsi="Calibri" w:cs="Calibri"/>
          <w:sz w:val="22"/>
          <w:szCs w:val="22"/>
        </w:rPr>
      </w:pPr>
      <w:r w:rsidRPr="009C1F25">
        <w:pict>
          <v:group id="_x0000_s1042" style="position:absolute;left:0;text-align:left;margin-left:171.25pt;margin-top:6.4pt;width:90.95pt;height:81.2pt;z-index:-251659776;mso-position-horizontal-relative:page" coordorigin="3425,128" coordsize="1819,1624">
            <v:shape id="_x0000_s1046" style="position:absolute;left:3435;top:138;width:1799;height:1604" coordorigin="3435,138" coordsize="1799,1604" path="m3435,940l4334,138r900,802l4334,1743,3435,940xe" filled="f" strokeweight="1pt">
              <v:path arrowok="t"/>
            </v:shape>
            <v:shape id="_x0000_s1045" type="#_x0000_t75" style="position:absolute;left:4334;top:760;width:67;height:300">
              <v:imagedata r:id="rId52" o:title=""/>
            </v:shape>
            <v:shape id="_x0000_s1044" style="position:absolute;left:3615;top:333;width:1439;height:1230" coordorigin="3615,333" coordsize="1439,1230" path="m4334,333l3615,948r719,615l5054,948,4334,333xe" stroked="f">
              <v:path arrowok="t"/>
            </v:shape>
            <v:shape id="_x0000_s1043" style="position:absolute;left:3615;top:333;width:1439;height:1230" coordorigin="3615,333" coordsize="1439,1230" path="m3615,948l4334,333r720,615l4334,1563,3615,948xe" filled="f" strokeweight="1pt">
              <v:path arrowok="t"/>
            </v:shape>
            <w10:wrap anchorx="page"/>
          </v:group>
        </w:pict>
      </w:r>
      <w:r w:rsidR="009B34D7">
        <w:rPr>
          <w:b/>
          <w:sz w:val="22"/>
          <w:szCs w:val="22"/>
        </w:rPr>
        <w:t>4.</w:t>
      </w:r>
      <w:r w:rsidR="009B34D7">
        <w:rPr>
          <w:b/>
          <w:sz w:val="22"/>
          <w:szCs w:val="22"/>
        </w:rPr>
        <w:tab/>
      </w:r>
      <w:r w:rsidR="009B34D7">
        <w:rPr>
          <w:rFonts w:ascii="Calibri" w:eastAsia="Calibri" w:hAnsi="Calibri" w:cs="Calibri"/>
          <w:sz w:val="22"/>
          <w:szCs w:val="22"/>
        </w:rPr>
        <w:t>This is weak relationship. A connection between weak entity and its owner.</w:t>
      </w:r>
    </w:p>
    <w:p w:rsidR="00844CD9" w:rsidRDefault="00844CD9">
      <w:pPr>
        <w:spacing w:before="8" w:line="160" w:lineRule="exact"/>
        <w:rPr>
          <w:sz w:val="17"/>
          <w:szCs w:val="17"/>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C1F25">
      <w:pPr>
        <w:tabs>
          <w:tab w:val="left" w:pos="5240"/>
        </w:tabs>
        <w:spacing w:before="25" w:line="260" w:lineRule="exact"/>
        <w:ind w:left="5254" w:right="1143" w:hanging="3512"/>
        <w:rPr>
          <w:rFonts w:ascii="Calibri" w:eastAsia="Calibri" w:hAnsi="Calibri" w:cs="Calibri"/>
          <w:sz w:val="22"/>
          <w:szCs w:val="22"/>
        </w:rPr>
      </w:pPr>
      <w:r w:rsidRPr="009C1F25">
        <w:pict>
          <v:group id="_x0000_s1040" style="position:absolute;left:0;text-align:left;margin-left:156.85pt;margin-top:15.15pt;width:80.25pt;height:38.25pt;z-index:-251658752;mso-position-horizontal-relative:page" coordorigin="3137,303" coordsize="1605,765">
            <v:shape id="_x0000_s1041" style="position:absolute;left:3137;top:303;width:1605;height:765" coordorigin="3137,303" coordsize="1605,765" path="m3137,686r11,-62l3178,565r49,-55l3292,460r80,-45l3465,377r52,-17l3571,346r56,-13l3686,323r61,-9l3809,308r65,-4l3939,303r66,1l4070,308r62,6l4193,323r59,10l4308,346r54,14l4413,377r94,38l4587,460r65,50l4701,565r30,59l4742,686r-3,31l4719,778r-40,56l4622,887r-73,48l4462,976r-100,35l4308,1025r-56,13l4193,1049r-61,8l4070,1063r-65,4l3939,1068r-65,-1l3809,1063r-62,-6l3686,1049r-59,-11l3571,1025r-54,-14l3465,994r-93,-38l3292,912r-65,-51l3178,806r-30,-58l3137,686xe" filled="f" strokeweight="1pt">
              <v:path arrowok="t"/>
            </v:shape>
            <w10:wrap anchorx="page"/>
          </v:group>
        </w:pict>
      </w:r>
      <w:r w:rsidR="009B34D7">
        <w:rPr>
          <w:b/>
          <w:sz w:val="22"/>
          <w:szCs w:val="22"/>
        </w:rPr>
        <w:t>5.</w:t>
      </w:r>
      <w:r w:rsidR="009B34D7">
        <w:rPr>
          <w:b/>
          <w:sz w:val="22"/>
          <w:szCs w:val="22"/>
        </w:rPr>
        <w:tab/>
      </w:r>
      <w:r w:rsidR="009B34D7">
        <w:rPr>
          <w:rFonts w:ascii="Calibri" w:eastAsia="Calibri" w:hAnsi="Calibri" w:cs="Calibri"/>
          <w:sz w:val="22"/>
          <w:szCs w:val="22"/>
        </w:rPr>
        <w:t>This is representing symbol for attribute.</w:t>
      </w:r>
    </w:p>
    <w:p w:rsidR="00844CD9" w:rsidRDefault="009B34D7">
      <w:pPr>
        <w:spacing w:before="2" w:line="258" w:lineRule="auto"/>
        <w:ind w:left="5254" w:right="1072"/>
        <w:jc w:val="both"/>
        <w:rPr>
          <w:rFonts w:ascii="Calibri" w:eastAsia="Calibri" w:hAnsi="Calibri" w:cs="Calibri"/>
          <w:sz w:val="22"/>
          <w:szCs w:val="22"/>
        </w:rPr>
        <w:sectPr w:rsidR="00844CD9">
          <w:headerReference w:type="default" r:id="rId53"/>
          <w:pgSz w:w="12240" w:h="15840"/>
          <w:pgMar w:top="1380" w:right="1720" w:bottom="280" w:left="1340" w:header="0" w:footer="0" w:gutter="0"/>
          <w:cols w:space="720"/>
        </w:sectPr>
      </w:pPr>
      <w:r>
        <w:rPr>
          <w:rFonts w:ascii="Calibri" w:eastAsia="Calibri" w:hAnsi="Calibri" w:cs="Calibri"/>
          <w:sz w:val="22"/>
          <w:szCs w:val="22"/>
        </w:rPr>
        <w:t>These are the characteristics of an entity, a one to one or many to many relationship.</w:t>
      </w:r>
    </w:p>
    <w:p w:rsidR="00844CD9" w:rsidRDefault="009B34D7">
      <w:pPr>
        <w:spacing w:before="59" w:line="258" w:lineRule="auto"/>
        <w:ind w:left="4874" w:right="1074"/>
        <w:rPr>
          <w:rFonts w:ascii="Calibri" w:eastAsia="Calibri" w:hAnsi="Calibri" w:cs="Calibri"/>
          <w:sz w:val="22"/>
          <w:szCs w:val="22"/>
        </w:rPr>
      </w:pPr>
      <w:r>
        <w:rPr>
          <w:rFonts w:ascii="Calibri" w:eastAsia="Calibri" w:hAnsi="Calibri" w:cs="Calibri"/>
          <w:sz w:val="22"/>
          <w:szCs w:val="22"/>
        </w:rPr>
        <w:lastRenderedPageBreak/>
        <w:t>Multivalued attribute are those that can take more than one value.</w:t>
      </w:r>
    </w:p>
    <w:p w:rsidR="00844CD9" w:rsidRDefault="00844CD9">
      <w:pPr>
        <w:spacing w:before="3" w:line="140" w:lineRule="exact"/>
        <w:rPr>
          <w:sz w:val="14"/>
          <w:szCs w:val="14"/>
        </w:rPr>
      </w:pPr>
    </w:p>
    <w:p w:rsidR="00844CD9" w:rsidRDefault="00844CD9">
      <w:pPr>
        <w:spacing w:line="200" w:lineRule="exact"/>
      </w:pPr>
    </w:p>
    <w:p w:rsidR="00844CD9" w:rsidRDefault="009C1F25">
      <w:pPr>
        <w:spacing w:before="32"/>
        <w:ind w:left="1362"/>
        <w:rPr>
          <w:sz w:val="22"/>
          <w:szCs w:val="22"/>
        </w:rPr>
        <w:sectPr w:rsidR="00844CD9">
          <w:headerReference w:type="default" r:id="rId54"/>
          <w:pgSz w:w="12240" w:h="15840"/>
          <w:pgMar w:top="1400" w:right="1720" w:bottom="280" w:left="1720" w:header="0" w:footer="0" w:gutter="0"/>
          <w:cols w:space="720"/>
        </w:sectPr>
      </w:pPr>
      <w:r w:rsidRPr="009C1F25">
        <w:pict>
          <v:group id="_x0000_s1029" style="position:absolute;left:0;text-align:left;margin-left:112.55pt;margin-top:71.7pt;width:410.2pt;height:113.15pt;z-index:-251657728;mso-position-horizontal-relative:page;mso-position-vertical-relative:page" coordorigin="2251,1434" coordsize="8204,2263">
            <v:shape id="_x0000_s1039" style="position:absolute;left:2261;top:1445;width:3500;height:0" coordorigin="2261,1445" coordsize="3500,0" path="m2261,1445r3500,e" filled="f" strokeweight=".58pt">
              <v:path arrowok="t"/>
            </v:shape>
            <v:shape id="_x0000_s1038" style="position:absolute;left:5771;top:1445;width:4674;height:0" coordorigin="5771,1445" coordsize="4674,0" path="m5771,1445r4673,e" filled="f" strokeweight=".58pt">
              <v:path arrowok="t"/>
            </v:shape>
            <v:shape id="_x0000_s1037" style="position:absolute;left:2256;top:1440;width:0;height:2252" coordorigin="2256,1440" coordsize="0,2252" path="m2256,1440r,2252e" filled="f" strokeweight=".58pt">
              <v:path arrowok="t"/>
            </v:shape>
            <v:shape id="_x0000_s1036" style="position:absolute;left:2261;top:3687;width:3500;height:0" coordorigin="2261,3687" coordsize="3500,0" path="m2261,3687r3500,e" filled="f" strokeweight=".58pt">
              <v:path arrowok="t"/>
            </v:shape>
            <v:shape id="_x0000_s1035" style="position:absolute;left:5766;top:1440;width:0;height:2252" coordorigin="5766,1440" coordsize="0,2252" path="m5766,1440r,2252e" filled="f" strokeweight=".58pt">
              <v:path arrowok="t"/>
            </v:shape>
            <v:shape id="_x0000_s1034" style="position:absolute;left:5771;top:3687;width:4674;height:0" coordorigin="5771,3687" coordsize="4674,0" path="m5771,3687r4673,e" filled="f" strokeweight=".58pt">
              <v:path arrowok="t"/>
            </v:shape>
            <v:shape id="_x0000_s1033" style="position:absolute;left:10449;top:1440;width:0;height:2252" coordorigin="10449,1440" coordsize="0,2252" path="m10449,1440r,2252e" filled="f" strokeweight=".58pt">
              <v:path arrowok="t"/>
            </v:shape>
            <v:shape id="_x0000_s1032" style="position:absolute;left:3302;top:1464;width:2205;height:1439" coordorigin="3302,1464" coordsize="2205,1439" path="m4495,1465r88,7l4669,1484r84,16l4834,1520r77,23l4985,1571r71,31l5122,1636r62,38l5242,1714r52,44l5342,1804r42,48l5420,1903r31,52l5493,2066r14,117l5503,2242r-28,114l5420,2463r-36,51l5342,2562r-48,46l5242,2652r-58,40l5122,2730r-66,34l4985,2795r-74,28l4834,2846r-81,20l4669,2882r-86,12l4495,2901r-91,2l4314,2901r-88,-7l4139,2882r-83,-16l3975,2846r-77,-23l3824,2795r-71,-31l3687,2730r-62,-38l3567,2652r-52,-44l3467,2562r-42,-48l3389,2463r-31,-52l3316,2300r-14,-117l3306,2124r28,-114l3389,1903r36,-51l3467,1804r48,-46l3567,1714r58,-40l3687,1636r66,-34l3824,1571r74,-28l3975,1520r81,-20l4139,1484r87,-12l4314,1465r53,-1l4442,1464r53,1xe" filled="f" strokeweight="1pt">
              <v:path arrowok="t"/>
            </v:shape>
            <v:shape id="_x0000_s1031" style="position:absolute;left:3497;top:1628;width:1860;height:1110" coordorigin="3497,1628" coordsize="1860,1110" path="m4427,1628r-76,2l4276,1635r-72,9l4133,1656r-68,16l4000,1690r-63,21l3878,1735r-56,27l3721,1822r-85,69l3570,1967r-46,83l3500,2137r-3,46l3500,2229r24,87l3570,2399r66,76l3721,2544r101,60l3878,2631r59,24l4000,2676r65,18l4133,2710r71,12l4276,2731r75,5l4427,2738r76,-2l4578,2731r72,-9l4721,2710r68,-16l4854,2676r63,-21l4976,2631r56,-27l5133,2544r85,-69l5284,2399r46,-83l5354,2229r3,-46l5354,2137r-24,-87l5284,1967r-66,-76l5133,1822r-101,-60l4976,1735r-59,-24l4854,1690r-65,-18l4721,1656r-71,-12l4578,1635r-75,-5l4427,1628xe" stroked="f">
              <v:path arrowok="t"/>
            </v:shape>
            <v:shape id="_x0000_s1030" style="position:absolute;left:3497;top:1628;width:1860;height:1110" coordorigin="3497,1628" coordsize="1860,1110" path="m3497,2183r12,-90l3544,2008r57,-80l3676,1855r93,-64l3878,1735r59,-24l4000,1690r65,-18l4133,1656r71,-12l4276,1635r75,-5l4427,1628r76,2l4578,1635r72,9l4721,1656r68,16l4854,1690r63,21l4976,1735r56,27l5133,1822r85,69l5284,1967r46,83l5354,2137r3,46l5354,2229r-24,87l5284,2399r-66,76l5133,2544r-101,60l4976,2631r-59,24l4854,2676r-65,18l4721,2710r-71,12l4578,2731r-75,5l4427,2738r-76,-2l4276,2731r-72,-9l4133,2710r-68,-16l4000,2676r-63,-21l3878,2631r-56,-27l3721,2544r-85,-69l3570,2399r-46,-83l3500,2229r-3,-46xe" filled="f" strokeweight="1pt">
              <v:path arrowok="t"/>
            </v:shape>
            <w10:wrap anchorx="page" anchory="page"/>
          </v:group>
        </w:pict>
      </w:r>
      <w:r w:rsidR="009B34D7">
        <w:rPr>
          <w:b/>
          <w:sz w:val="22"/>
          <w:szCs w:val="22"/>
        </w:rPr>
        <w:t>6.</w:t>
      </w:r>
    </w:p>
    <w:p w:rsidR="00844CD9" w:rsidRDefault="009B34D7">
      <w:pPr>
        <w:spacing w:before="58"/>
        <w:ind w:left="100"/>
        <w:rPr>
          <w:sz w:val="28"/>
          <w:szCs w:val="28"/>
        </w:rPr>
      </w:pPr>
      <w:r>
        <w:rPr>
          <w:b/>
          <w:sz w:val="28"/>
          <w:szCs w:val="28"/>
        </w:rPr>
        <w:lastRenderedPageBreak/>
        <w:t>6.3 DETAILED DESIGN</w:t>
      </w:r>
    </w:p>
    <w:p w:rsidR="00844CD9" w:rsidRDefault="00844CD9">
      <w:pPr>
        <w:spacing w:line="200" w:lineRule="exact"/>
      </w:pPr>
    </w:p>
    <w:p w:rsidR="00844CD9" w:rsidRDefault="009B34D7">
      <w:pPr>
        <w:spacing w:line="260" w:lineRule="exact"/>
        <w:ind w:left="100"/>
        <w:rPr>
          <w:sz w:val="24"/>
          <w:szCs w:val="24"/>
        </w:rPr>
      </w:pPr>
      <w:r>
        <w:rPr>
          <w:b/>
          <w:position w:val="-1"/>
          <w:sz w:val="24"/>
          <w:szCs w:val="24"/>
        </w:rPr>
        <w:t>6.3.1 E R Customer’s Diagram:</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3" w:line="240" w:lineRule="exact"/>
        <w:rPr>
          <w:sz w:val="24"/>
          <w:szCs w:val="24"/>
        </w:rPr>
      </w:pPr>
    </w:p>
    <w:p w:rsidR="00844CD9" w:rsidRDefault="009B34D7">
      <w:pPr>
        <w:spacing w:before="12"/>
        <w:ind w:left="3936"/>
        <w:rPr>
          <w:rFonts w:ascii="Calibri" w:eastAsia="Calibri" w:hAnsi="Calibri" w:cs="Calibri"/>
          <w:sz w:val="22"/>
          <w:szCs w:val="22"/>
        </w:rPr>
      </w:pPr>
      <w:r>
        <w:rPr>
          <w:rFonts w:ascii="Calibri" w:eastAsia="Calibri" w:hAnsi="Calibri" w:cs="Calibri"/>
          <w:color w:val="FFFFFF"/>
          <w:position w:val="-2"/>
          <w:sz w:val="22"/>
          <w:szCs w:val="22"/>
        </w:rPr>
        <w:t xml:space="preserve">Email                        </w:t>
      </w:r>
      <w:r>
        <w:rPr>
          <w:rFonts w:ascii="Calibri" w:eastAsia="Calibri" w:hAnsi="Calibri" w:cs="Calibri"/>
          <w:color w:val="FFFFFF"/>
          <w:sz w:val="22"/>
          <w:szCs w:val="22"/>
        </w:rPr>
        <w:t>Password</w:t>
      </w:r>
    </w:p>
    <w:p w:rsidR="00844CD9" w:rsidRDefault="00844CD9">
      <w:pPr>
        <w:spacing w:before="5" w:line="180" w:lineRule="exact"/>
        <w:rPr>
          <w:sz w:val="19"/>
          <w:szCs w:val="19"/>
        </w:rPr>
      </w:pPr>
    </w:p>
    <w:p w:rsidR="00844CD9" w:rsidRDefault="00844CD9">
      <w:pPr>
        <w:spacing w:line="200" w:lineRule="exact"/>
      </w:pPr>
    </w:p>
    <w:p w:rsidR="00844CD9" w:rsidRDefault="00844CD9">
      <w:pPr>
        <w:spacing w:line="200" w:lineRule="exact"/>
        <w:sectPr w:rsidR="00844CD9">
          <w:headerReference w:type="default" r:id="rId55"/>
          <w:pgSz w:w="12240" w:h="15840"/>
          <w:pgMar w:top="1380" w:right="1720" w:bottom="280" w:left="1340" w:header="0" w:footer="0" w:gutter="0"/>
          <w:cols w:space="720"/>
        </w:sectPr>
      </w:pPr>
    </w:p>
    <w:p w:rsidR="00844CD9" w:rsidRDefault="009B34D7">
      <w:pPr>
        <w:spacing w:before="86"/>
        <w:jc w:val="right"/>
        <w:rPr>
          <w:rFonts w:ascii="Calibri" w:eastAsia="Calibri" w:hAnsi="Calibri" w:cs="Calibri"/>
          <w:sz w:val="22"/>
          <w:szCs w:val="22"/>
        </w:rPr>
      </w:pPr>
      <w:r>
        <w:rPr>
          <w:rFonts w:ascii="Calibri" w:eastAsia="Calibri" w:hAnsi="Calibri" w:cs="Calibri"/>
          <w:color w:val="FFFFFF"/>
          <w:sz w:val="22"/>
          <w:szCs w:val="22"/>
        </w:rPr>
        <w:lastRenderedPageBreak/>
        <w:t>Username</w:t>
      </w:r>
    </w:p>
    <w:p w:rsidR="00844CD9" w:rsidRDefault="009B34D7">
      <w:pPr>
        <w:spacing w:before="12"/>
        <w:rPr>
          <w:rFonts w:ascii="Calibri" w:eastAsia="Calibri" w:hAnsi="Calibri" w:cs="Calibri"/>
          <w:sz w:val="22"/>
          <w:szCs w:val="22"/>
        </w:rPr>
        <w:sectPr w:rsidR="00844CD9">
          <w:type w:val="continuous"/>
          <w:pgSz w:w="12240" w:h="15840"/>
          <w:pgMar w:top="1380" w:right="1720" w:bottom="280" w:left="1340" w:header="720" w:footer="720" w:gutter="0"/>
          <w:cols w:num="2" w:space="720" w:equalWidth="0">
            <w:col w:w="3275" w:space="3673"/>
            <w:col w:w="2232"/>
          </w:cols>
        </w:sectPr>
      </w:pPr>
      <w:r>
        <w:br w:type="column"/>
      </w:r>
      <w:r>
        <w:rPr>
          <w:rFonts w:ascii="Calibri" w:eastAsia="Calibri" w:hAnsi="Calibri" w:cs="Calibri"/>
          <w:color w:val="FFFFFF"/>
          <w:sz w:val="22"/>
          <w:szCs w:val="22"/>
        </w:rPr>
        <w:lastRenderedPageBreak/>
        <w:t>Phone no</w:t>
      </w:r>
    </w:p>
    <w:p w:rsidR="00844CD9" w:rsidRDefault="00844CD9">
      <w:pPr>
        <w:spacing w:line="200" w:lineRule="exact"/>
      </w:pPr>
    </w:p>
    <w:p w:rsidR="00844CD9" w:rsidRDefault="00844CD9">
      <w:pPr>
        <w:spacing w:line="200" w:lineRule="exact"/>
      </w:pPr>
    </w:p>
    <w:p w:rsidR="00844CD9" w:rsidRDefault="00844CD9">
      <w:pPr>
        <w:spacing w:before="13" w:line="200" w:lineRule="exact"/>
      </w:pPr>
    </w:p>
    <w:p w:rsidR="00F26054" w:rsidRDefault="00F26054">
      <w:pPr>
        <w:spacing w:before="12"/>
        <w:ind w:left="4660" w:right="3574"/>
        <w:jc w:val="center"/>
        <w:rPr>
          <w:rFonts w:ascii="Calibri" w:eastAsia="Calibri" w:hAnsi="Calibri" w:cs="Calibri"/>
          <w:color w:val="FFFFFF"/>
          <w:sz w:val="22"/>
          <w:szCs w:val="22"/>
        </w:rPr>
      </w:pPr>
    </w:p>
    <w:p w:rsidR="00844CD9" w:rsidRDefault="009B34D7">
      <w:pPr>
        <w:spacing w:before="12"/>
        <w:ind w:left="4660" w:right="3574"/>
        <w:jc w:val="center"/>
        <w:rPr>
          <w:rFonts w:ascii="Calibri" w:eastAsia="Calibri" w:hAnsi="Calibri" w:cs="Calibri"/>
          <w:sz w:val="22"/>
          <w:szCs w:val="22"/>
        </w:rPr>
      </w:pPr>
      <w:r>
        <w:rPr>
          <w:rFonts w:ascii="Calibri" w:eastAsia="Calibri" w:hAnsi="Calibri" w:cs="Calibri"/>
          <w:color w:val="FFFFFF"/>
          <w:sz w:val="22"/>
          <w:szCs w:val="22"/>
        </w:rPr>
        <w:t>Customer</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3" w:line="260" w:lineRule="exact"/>
        <w:rPr>
          <w:sz w:val="26"/>
          <w:szCs w:val="26"/>
        </w:rPr>
      </w:pPr>
    </w:p>
    <w:p w:rsidR="00844CD9" w:rsidRDefault="009B34D7">
      <w:pPr>
        <w:spacing w:before="12"/>
        <w:ind w:left="4670" w:right="3688"/>
        <w:jc w:val="center"/>
        <w:rPr>
          <w:rFonts w:ascii="Calibri" w:eastAsia="Calibri" w:hAnsi="Calibri" w:cs="Calibri"/>
          <w:sz w:val="22"/>
          <w:szCs w:val="22"/>
        </w:rPr>
      </w:pPr>
      <w:r>
        <w:rPr>
          <w:rFonts w:ascii="Calibri" w:eastAsia="Calibri" w:hAnsi="Calibri" w:cs="Calibri"/>
          <w:color w:val="FFFFFF"/>
          <w:sz w:val="22"/>
          <w:szCs w:val="22"/>
        </w:rPr>
        <w:t>BELONG</w:t>
      </w:r>
    </w:p>
    <w:p w:rsidR="00844CD9" w:rsidRDefault="00844CD9">
      <w:pPr>
        <w:spacing w:before="3" w:line="140" w:lineRule="exact"/>
        <w:rPr>
          <w:sz w:val="14"/>
          <w:szCs w:val="14"/>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3A660B" w:rsidRDefault="003A660B" w:rsidP="003A660B">
      <w:pPr>
        <w:spacing w:before="12"/>
        <w:ind w:right="3688"/>
        <w:rPr>
          <w:rFonts w:ascii="Calibri" w:eastAsia="Calibri" w:hAnsi="Calibri" w:cs="Calibri"/>
          <w:sz w:val="22"/>
          <w:szCs w:val="22"/>
        </w:rPr>
      </w:pPr>
      <w:r>
        <w:rPr>
          <w:rFonts w:ascii="Calibri" w:eastAsia="Calibri" w:hAnsi="Calibri" w:cs="Calibri"/>
          <w:color w:val="FFFFFF"/>
          <w:sz w:val="22"/>
          <w:szCs w:val="22"/>
        </w:rPr>
        <w:t>BELONGBELONG</w:t>
      </w:r>
    </w:p>
    <w:p w:rsidR="003A660B" w:rsidRDefault="003A660B" w:rsidP="003A660B">
      <w:pPr>
        <w:spacing w:before="12"/>
        <w:ind w:left="4670" w:right="3688"/>
        <w:jc w:val="center"/>
        <w:rPr>
          <w:rFonts w:ascii="Calibri" w:eastAsia="Calibri" w:hAnsi="Calibri" w:cs="Calibri"/>
          <w:sz w:val="22"/>
          <w:szCs w:val="22"/>
        </w:rPr>
      </w:pPr>
      <w:r>
        <w:rPr>
          <w:rFonts w:ascii="Calibri" w:eastAsia="Calibri" w:hAnsi="Calibri" w:cs="Calibri"/>
          <w:color w:val="FFFFFF"/>
          <w:sz w:val="22"/>
          <w:szCs w:val="22"/>
        </w:rPr>
        <w:t>BELONG</w:t>
      </w:r>
    </w:p>
    <w:p w:rsidR="00844CD9" w:rsidRDefault="009C1F25" w:rsidP="003A660B">
      <w:pPr>
        <w:spacing w:before="12"/>
        <w:ind w:right="3122"/>
        <w:rPr>
          <w:rFonts w:ascii="Calibri" w:eastAsia="Calibri" w:hAnsi="Calibri" w:cs="Calibri"/>
          <w:sz w:val="22"/>
          <w:szCs w:val="22"/>
        </w:rPr>
      </w:pPr>
      <w:r w:rsidRPr="009C1F25">
        <w:pict>
          <v:shape id="_x0000_s1028" type="#_x0000_t75" style="position:absolute;margin-left:162.25pt;margin-top:184.4pt;width:319.75pt;height:492.75pt;z-index:-251656704;mso-position-horizontal-relative:page;mso-position-vertical-relative:page">
            <v:imagedata r:id="rId56" o:title=""/>
            <w10:wrap anchorx="page" anchory="page"/>
          </v:shape>
        </w:pict>
      </w:r>
      <w:r w:rsidR="009B34D7">
        <w:rPr>
          <w:rFonts w:ascii="Calibri" w:eastAsia="Calibri" w:hAnsi="Calibri" w:cs="Calibri"/>
          <w:color w:val="FFFFFF"/>
          <w:sz w:val="22"/>
          <w:szCs w:val="22"/>
        </w:rPr>
        <w:t>Case Management</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3A660B" w:rsidP="003A660B">
      <w:pPr>
        <w:tabs>
          <w:tab w:val="left" w:pos="5070"/>
        </w:tabs>
        <w:spacing w:line="200" w:lineRule="exact"/>
      </w:pPr>
      <w:r>
        <w:tab/>
      </w:r>
    </w:p>
    <w:p w:rsidR="003A660B" w:rsidRDefault="009C1F25" w:rsidP="003A660B">
      <w:pPr>
        <w:spacing w:before="12"/>
        <w:ind w:right="3899"/>
      </w:pPr>
      <w:r w:rsidRPr="009C1F25">
        <w:rPr>
          <w:rFonts w:ascii="Calibri" w:eastAsia="Calibri" w:hAnsi="Calibri" w:cs="Calibri"/>
          <w:noProof/>
          <w:color w:val="FFFFFF"/>
          <w:sz w:val="22"/>
          <w:szCs w:val="22"/>
        </w:rPr>
        <w:pict>
          <v:oval id="_x0000_s1185" style="position:absolute;margin-left:342pt;margin-top:4.75pt;width:73pt;height:35.25pt;z-index:251675136" fillcolor="#4f81bd [3204]" strokecolor="#17365d [2415]">
            <v:textbox style="mso-next-textbox:#_x0000_s1185">
              <w:txbxContent>
                <w:p w:rsidR="002927ED" w:rsidRDefault="002927ED">
                  <w:r>
                    <w:rPr>
                      <w:rFonts w:ascii="Calibri" w:eastAsia="Calibri" w:hAnsi="Calibri" w:cs="Calibri"/>
                      <w:color w:val="FFFFFF"/>
                      <w:sz w:val="22"/>
                      <w:szCs w:val="22"/>
                    </w:rPr>
                    <w:t>Files</w:t>
                  </w:r>
                </w:p>
              </w:txbxContent>
            </v:textbox>
          </v:oval>
        </w:pict>
      </w:r>
    </w:p>
    <w:p w:rsidR="00844CD9" w:rsidRDefault="009B34D7" w:rsidP="003A660B">
      <w:pPr>
        <w:spacing w:before="12"/>
        <w:ind w:right="3899"/>
        <w:rPr>
          <w:rFonts w:ascii="Calibri" w:eastAsia="Calibri" w:hAnsi="Calibri" w:cs="Calibri"/>
          <w:sz w:val="22"/>
          <w:szCs w:val="22"/>
        </w:rPr>
      </w:pPr>
      <w:r>
        <w:rPr>
          <w:rFonts w:ascii="Calibri" w:eastAsia="Calibri" w:hAnsi="Calibri" w:cs="Calibri"/>
          <w:color w:val="FFFFFF"/>
          <w:sz w:val="22"/>
          <w:szCs w:val="22"/>
        </w:rPr>
        <w:t>Has</w:t>
      </w:r>
    </w:p>
    <w:p w:rsidR="00844CD9" w:rsidRDefault="009C1F25">
      <w:pPr>
        <w:spacing w:line="200" w:lineRule="exact"/>
      </w:pPr>
      <w:r>
        <w:rPr>
          <w:noProof/>
        </w:rPr>
        <w:pict>
          <v:shape id="_x0000_s1186" type="#_x0000_t32" style="position:absolute;margin-left:309.5pt;margin-top:2.4pt;width:39pt;height:24pt;flip:y;z-index:251676160" o:connectortype="straight" strokecolor="#548dd4 [1951]"/>
        </w:pict>
      </w:r>
    </w:p>
    <w:p w:rsidR="00844CD9" w:rsidRDefault="00844CD9">
      <w:pPr>
        <w:spacing w:line="200" w:lineRule="exact"/>
      </w:pPr>
    </w:p>
    <w:p w:rsidR="003A660B" w:rsidRPr="003A660B" w:rsidRDefault="003A660B" w:rsidP="003A660B">
      <w:pPr>
        <w:spacing w:before="12"/>
        <w:ind w:left="4670" w:right="3688"/>
        <w:rPr>
          <w:rFonts w:ascii="Calibri" w:eastAsia="Calibri" w:hAnsi="Calibri" w:cs="Calibri"/>
          <w:sz w:val="18"/>
          <w:szCs w:val="18"/>
        </w:rPr>
      </w:pPr>
      <w:r w:rsidRPr="003A660B">
        <w:rPr>
          <w:rFonts w:ascii="Calibri" w:eastAsia="Calibri" w:hAnsi="Calibri" w:cs="Calibri"/>
          <w:color w:val="FFFFFF"/>
          <w:sz w:val="18"/>
          <w:szCs w:val="18"/>
        </w:rPr>
        <w:t>Dashboard</w:t>
      </w:r>
    </w:p>
    <w:p w:rsidR="00844CD9" w:rsidRDefault="009B34D7" w:rsidP="003A660B">
      <w:pPr>
        <w:spacing w:before="12"/>
        <w:ind w:right="3359"/>
        <w:rPr>
          <w:rFonts w:ascii="Calibri" w:eastAsia="Calibri" w:hAnsi="Calibri" w:cs="Calibri"/>
          <w:sz w:val="22"/>
          <w:szCs w:val="22"/>
        </w:rPr>
      </w:pPr>
      <w:r>
        <w:rPr>
          <w:rFonts w:ascii="Calibri" w:eastAsia="Calibri" w:hAnsi="Calibri" w:cs="Calibri"/>
          <w:color w:val="FFFFFF"/>
          <w:sz w:val="22"/>
          <w:szCs w:val="22"/>
        </w:rPr>
        <w:t>Display board</w:t>
      </w:r>
    </w:p>
    <w:p w:rsidR="00844CD9" w:rsidRDefault="00844CD9">
      <w:pPr>
        <w:spacing w:before="7" w:line="100" w:lineRule="exact"/>
        <w:rPr>
          <w:sz w:val="10"/>
          <w:szCs w:val="10"/>
        </w:rPr>
      </w:pPr>
    </w:p>
    <w:p w:rsidR="00844CD9" w:rsidRDefault="00844CD9">
      <w:pPr>
        <w:spacing w:line="200" w:lineRule="exact"/>
      </w:pPr>
    </w:p>
    <w:p w:rsidR="00844CD9" w:rsidRDefault="00844CD9">
      <w:pPr>
        <w:spacing w:line="200" w:lineRule="exact"/>
        <w:sectPr w:rsidR="00844CD9">
          <w:type w:val="continuous"/>
          <w:pgSz w:w="12240" w:h="15840"/>
          <w:pgMar w:top="1380" w:right="1720" w:bottom="280" w:left="1340" w:header="720" w:footer="720" w:gutter="0"/>
          <w:cols w:space="720"/>
        </w:sectPr>
      </w:pPr>
    </w:p>
    <w:p w:rsidR="00844CD9" w:rsidRDefault="00844CD9">
      <w:pPr>
        <w:spacing w:before="4" w:line="100" w:lineRule="exact"/>
        <w:rPr>
          <w:sz w:val="11"/>
          <w:szCs w:val="11"/>
        </w:rPr>
      </w:pPr>
    </w:p>
    <w:p w:rsidR="00844CD9" w:rsidRDefault="00844CD9">
      <w:pPr>
        <w:spacing w:line="200" w:lineRule="exact"/>
      </w:pPr>
    </w:p>
    <w:p w:rsidR="00844CD9" w:rsidRDefault="009B34D7">
      <w:pPr>
        <w:jc w:val="right"/>
        <w:rPr>
          <w:rFonts w:ascii="Calibri" w:eastAsia="Calibri" w:hAnsi="Calibri" w:cs="Calibri"/>
          <w:sz w:val="22"/>
          <w:szCs w:val="22"/>
        </w:rPr>
      </w:pPr>
      <w:r>
        <w:rPr>
          <w:rFonts w:ascii="Calibri" w:eastAsia="Calibri" w:hAnsi="Calibri" w:cs="Calibri"/>
          <w:color w:val="FFFFFF"/>
          <w:sz w:val="22"/>
          <w:szCs w:val="22"/>
        </w:rPr>
        <w:t>Edit</w:t>
      </w:r>
    </w:p>
    <w:p w:rsidR="00844CD9" w:rsidRDefault="009B34D7">
      <w:pPr>
        <w:spacing w:before="12"/>
        <w:rPr>
          <w:rFonts w:ascii="Calibri" w:eastAsia="Calibri" w:hAnsi="Calibri" w:cs="Calibri"/>
          <w:sz w:val="22"/>
          <w:szCs w:val="22"/>
        </w:rPr>
        <w:sectPr w:rsidR="00844CD9">
          <w:type w:val="continuous"/>
          <w:pgSz w:w="12240" w:h="15840"/>
          <w:pgMar w:top="1380" w:right="1720" w:bottom="280" w:left="1340" w:header="720" w:footer="720" w:gutter="0"/>
          <w:cols w:num="2" w:space="720" w:equalWidth="0">
            <w:col w:w="3394" w:space="3704"/>
            <w:col w:w="2082"/>
          </w:cols>
        </w:sectPr>
      </w:pPr>
      <w:r>
        <w:br w:type="column"/>
      </w:r>
      <w:r>
        <w:rPr>
          <w:rFonts w:ascii="Calibri" w:eastAsia="Calibri" w:hAnsi="Calibri" w:cs="Calibri"/>
          <w:color w:val="FFFFFF"/>
          <w:sz w:val="22"/>
          <w:szCs w:val="22"/>
        </w:rPr>
        <w:lastRenderedPageBreak/>
        <w:t>Delete</w:t>
      </w:r>
    </w:p>
    <w:p w:rsidR="00844CD9" w:rsidRDefault="00844CD9">
      <w:pPr>
        <w:spacing w:before="6" w:line="280" w:lineRule="exact"/>
        <w:rPr>
          <w:sz w:val="28"/>
          <w:szCs w:val="28"/>
        </w:rPr>
      </w:pPr>
    </w:p>
    <w:p w:rsidR="00844CD9" w:rsidRDefault="009B34D7">
      <w:pPr>
        <w:spacing w:before="12"/>
        <w:ind w:left="4852" w:right="3660"/>
        <w:jc w:val="center"/>
        <w:rPr>
          <w:rFonts w:ascii="Calibri" w:eastAsia="Calibri" w:hAnsi="Calibri" w:cs="Calibri"/>
          <w:sz w:val="22"/>
          <w:szCs w:val="22"/>
        </w:rPr>
        <w:sectPr w:rsidR="00844CD9">
          <w:type w:val="continuous"/>
          <w:pgSz w:w="12240" w:h="15840"/>
          <w:pgMar w:top="1380" w:right="1720" w:bottom="280" w:left="1340" w:header="720" w:footer="720" w:gutter="0"/>
          <w:cols w:space="720"/>
        </w:sectPr>
      </w:pPr>
      <w:r>
        <w:rPr>
          <w:rFonts w:ascii="Calibri" w:eastAsia="Calibri" w:hAnsi="Calibri" w:cs="Calibri"/>
          <w:color w:val="FFFFFF"/>
          <w:sz w:val="22"/>
          <w:szCs w:val="22"/>
        </w:rPr>
        <w:t>Create</w:t>
      </w:r>
    </w:p>
    <w:p w:rsidR="00844CD9" w:rsidRDefault="007B5360">
      <w:pPr>
        <w:spacing w:before="59" w:line="260" w:lineRule="exact"/>
        <w:ind w:left="100"/>
        <w:rPr>
          <w:sz w:val="24"/>
          <w:szCs w:val="24"/>
        </w:rPr>
      </w:pPr>
      <w:r>
        <w:rPr>
          <w:b/>
          <w:position w:val="-1"/>
          <w:sz w:val="24"/>
          <w:szCs w:val="24"/>
        </w:rPr>
        <w:lastRenderedPageBreak/>
        <w:t>6.3.2</w:t>
      </w:r>
      <w:r w:rsidR="009B34D7">
        <w:rPr>
          <w:b/>
          <w:position w:val="-1"/>
          <w:sz w:val="24"/>
          <w:szCs w:val="24"/>
        </w:rPr>
        <w:t xml:space="preserve"> E R Service Provider’s Diagram</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4" w:line="260" w:lineRule="exact"/>
        <w:rPr>
          <w:sz w:val="26"/>
          <w:szCs w:val="26"/>
        </w:rPr>
      </w:pPr>
    </w:p>
    <w:p w:rsidR="00844CD9" w:rsidRDefault="009B34D7">
      <w:pPr>
        <w:spacing w:before="12"/>
        <w:ind w:left="3936"/>
        <w:rPr>
          <w:rFonts w:ascii="Calibri" w:eastAsia="Calibri" w:hAnsi="Calibri" w:cs="Calibri"/>
          <w:sz w:val="22"/>
          <w:szCs w:val="22"/>
        </w:rPr>
      </w:pPr>
      <w:r>
        <w:rPr>
          <w:rFonts w:ascii="Calibri" w:eastAsia="Calibri" w:hAnsi="Calibri" w:cs="Calibri"/>
          <w:color w:val="FFFFFF"/>
          <w:position w:val="-2"/>
          <w:sz w:val="22"/>
          <w:szCs w:val="22"/>
        </w:rPr>
        <w:t xml:space="preserve">Email                        </w:t>
      </w:r>
      <w:r>
        <w:rPr>
          <w:rFonts w:ascii="Calibri" w:eastAsia="Calibri" w:hAnsi="Calibri" w:cs="Calibri"/>
          <w:color w:val="FFFFFF"/>
          <w:sz w:val="22"/>
          <w:szCs w:val="22"/>
        </w:rPr>
        <w:t>Password</w:t>
      </w:r>
    </w:p>
    <w:p w:rsidR="00844CD9" w:rsidRDefault="00844CD9">
      <w:pPr>
        <w:spacing w:before="5" w:line="180" w:lineRule="exact"/>
        <w:rPr>
          <w:sz w:val="19"/>
          <w:szCs w:val="19"/>
        </w:rPr>
      </w:pPr>
    </w:p>
    <w:p w:rsidR="00844CD9" w:rsidRDefault="00844CD9">
      <w:pPr>
        <w:spacing w:line="200" w:lineRule="exact"/>
      </w:pPr>
    </w:p>
    <w:p w:rsidR="00844CD9" w:rsidRDefault="00844CD9">
      <w:pPr>
        <w:spacing w:line="200" w:lineRule="exact"/>
        <w:sectPr w:rsidR="00844CD9">
          <w:headerReference w:type="default" r:id="rId57"/>
          <w:pgSz w:w="12240" w:h="15840"/>
          <w:pgMar w:top="1380" w:right="1720" w:bottom="280" w:left="1340" w:header="0" w:footer="0" w:gutter="0"/>
          <w:cols w:space="720"/>
        </w:sectPr>
      </w:pPr>
    </w:p>
    <w:p w:rsidR="00844CD9" w:rsidRDefault="009B34D7">
      <w:pPr>
        <w:spacing w:before="86"/>
        <w:jc w:val="right"/>
        <w:rPr>
          <w:rFonts w:ascii="Calibri" w:eastAsia="Calibri" w:hAnsi="Calibri" w:cs="Calibri"/>
          <w:sz w:val="22"/>
          <w:szCs w:val="22"/>
        </w:rPr>
      </w:pPr>
      <w:r>
        <w:rPr>
          <w:rFonts w:ascii="Calibri" w:eastAsia="Calibri" w:hAnsi="Calibri" w:cs="Calibri"/>
          <w:color w:val="FFFFFF"/>
          <w:sz w:val="22"/>
          <w:szCs w:val="22"/>
        </w:rPr>
        <w:lastRenderedPageBreak/>
        <w:t>Username</w:t>
      </w:r>
    </w:p>
    <w:p w:rsidR="00844CD9" w:rsidRDefault="009B34D7">
      <w:pPr>
        <w:spacing w:before="12"/>
        <w:rPr>
          <w:rFonts w:ascii="Calibri" w:eastAsia="Calibri" w:hAnsi="Calibri" w:cs="Calibri"/>
          <w:sz w:val="22"/>
          <w:szCs w:val="22"/>
        </w:rPr>
        <w:sectPr w:rsidR="00844CD9">
          <w:type w:val="continuous"/>
          <w:pgSz w:w="12240" w:h="15840"/>
          <w:pgMar w:top="1380" w:right="1720" w:bottom="280" w:left="1340" w:header="720" w:footer="720" w:gutter="0"/>
          <w:cols w:num="2" w:space="720" w:equalWidth="0">
            <w:col w:w="3275" w:space="3673"/>
            <w:col w:w="2232"/>
          </w:cols>
        </w:sectPr>
      </w:pPr>
      <w:r>
        <w:br w:type="column"/>
      </w:r>
      <w:r>
        <w:rPr>
          <w:rFonts w:ascii="Calibri" w:eastAsia="Calibri" w:hAnsi="Calibri" w:cs="Calibri"/>
          <w:color w:val="FFFFFF"/>
          <w:sz w:val="22"/>
          <w:szCs w:val="22"/>
        </w:rPr>
        <w:lastRenderedPageBreak/>
        <w:t>Phone no</w:t>
      </w:r>
    </w:p>
    <w:p w:rsidR="00844CD9" w:rsidRDefault="00844CD9">
      <w:pPr>
        <w:spacing w:line="200" w:lineRule="exact"/>
      </w:pPr>
    </w:p>
    <w:p w:rsidR="00844CD9" w:rsidRDefault="00844CD9">
      <w:pPr>
        <w:spacing w:line="200" w:lineRule="exact"/>
      </w:pPr>
    </w:p>
    <w:p w:rsidR="00844CD9" w:rsidRDefault="00844CD9">
      <w:pPr>
        <w:spacing w:before="12" w:line="200" w:lineRule="exact"/>
      </w:pPr>
    </w:p>
    <w:p w:rsidR="00ED6605" w:rsidRDefault="00ED6605">
      <w:pPr>
        <w:spacing w:before="12"/>
        <w:ind w:left="4372" w:right="3286"/>
        <w:jc w:val="center"/>
        <w:rPr>
          <w:rFonts w:ascii="Calibri" w:eastAsia="Calibri" w:hAnsi="Calibri" w:cs="Calibri"/>
          <w:color w:val="FFFFFF"/>
          <w:sz w:val="22"/>
          <w:szCs w:val="22"/>
        </w:rPr>
      </w:pPr>
    </w:p>
    <w:p w:rsidR="00844CD9" w:rsidRDefault="009B34D7">
      <w:pPr>
        <w:spacing w:before="12"/>
        <w:ind w:left="4372" w:right="3286"/>
        <w:jc w:val="center"/>
        <w:rPr>
          <w:rFonts w:ascii="Calibri" w:eastAsia="Calibri" w:hAnsi="Calibri" w:cs="Calibri"/>
          <w:sz w:val="22"/>
          <w:szCs w:val="22"/>
        </w:rPr>
      </w:pPr>
      <w:r>
        <w:rPr>
          <w:rFonts w:ascii="Calibri" w:eastAsia="Calibri" w:hAnsi="Calibri" w:cs="Calibri"/>
          <w:color w:val="FFFFFF"/>
          <w:sz w:val="22"/>
          <w:szCs w:val="22"/>
        </w:rPr>
        <w:t>Service Provider</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3" w:line="260" w:lineRule="exact"/>
        <w:rPr>
          <w:sz w:val="26"/>
          <w:szCs w:val="26"/>
        </w:rPr>
      </w:pPr>
    </w:p>
    <w:p w:rsidR="00844CD9" w:rsidRDefault="009B34D7">
      <w:pPr>
        <w:spacing w:before="12"/>
        <w:ind w:left="4670" w:right="3688"/>
        <w:jc w:val="center"/>
        <w:rPr>
          <w:rFonts w:ascii="Calibri" w:eastAsia="Calibri" w:hAnsi="Calibri" w:cs="Calibri"/>
          <w:sz w:val="22"/>
          <w:szCs w:val="22"/>
        </w:rPr>
      </w:pPr>
      <w:r>
        <w:rPr>
          <w:rFonts w:ascii="Calibri" w:eastAsia="Calibri" w:hAnsi="Calibri" w:cs="Calibri"/>
          <w:color w:val="FFFFFF"/>
          <w:sz w:val="22"/>
          <w:szCs w:val="22"/>
        </w:rPr>
        <w:t>BELONG</w:t>
      </w:r>
    </w:p>
    <w:p w:rsidR="00844CD9" w:rsidRDefault="00844CD9">
      <w:pPr>
        <w:spacing w:before="3" w:line="140" w:lineRule="exact"/>
        <w:rPr>
          <w:sz w:val="14"/>
          <w:szCs w:val="14"/>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C1F25">
      <w:pPr>
        <w:spacing w:before="12"/>
        <w:ind w:left="4312" w:right="3122"/>
        <w:jc w:val="center"/>
        <w:rPr>
          <w:rFonts w:ascii="Calibri" w:eastAsia="Calibri" w:hAnsi="Calibri" w:cs="Calibri"/>
          <w:sz w:val="22"/>
          <w:szCs w:val="22"/>
        </w:rPr>
      </w:pPr>
      <w:r w:rsidRPr="009C1F25">
        <w:pict>
          <v:shape id="_x0000_s1027" type="#_x0000_t75" style="position:absolute;left:0;text-align:left;margin-left:162.25pt;margin-top:139.4pt;width:319pt;height:483.2pt;z-index:-251655680;mso-position-horizontal-relative:page;mso-position-vertical-relative:page">
            <v:imagedata r:id="rId58" o:title=""/>
            <w10:wrap anchorx="page" anchory="page"/>
          </v:shape>
        </w:pict>
      </w:r>
      <w:r w:rsidR="009B34D7">
        <w:rPr>
          <w:rFonts w:ascii="Calibri" w:eastAsia="Calibri" w:hAnsi="Calibri" w:cs="Calibri"/>
          <w:color w:val="FFFFFF"/>
          <w:sz w:val="22"/>
          <w:szCs w:val="22"/>
        </w:rPr>
        <w:t>Case Management</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8" w:line="200" w:lineRule="exact"/>
      </w:pPr>
    </w:p>
    <w:p w:rsidR="00844CD9" w:rsidRDefault="009B34D7">
      <w:pPr>
        <w:spacing w:before="12"/>
        <w:ind w:left="4879" w:right="3899"/>
        <w:jc w:val="center"/>
        <w:rPr>
          <w:rFonts w:ascii="Calibri" w:eastAsia="Calibri" w:hAnsi="Calibri" w:cs="Calibri"/>
          <w:sz w:val="22"/>
          <w:szCs w:val="22"/>
        </w:rPr>
      </w:pPr>
      <w:r>
        <w:rPr>
          <w:rFonts w:ascii="Calibri" w:eastAsia="Calibri" w:hAnsi="Calibri" w:cs="Calibri"/>
          <w:color w:val="FFFFFF"/>
          <w:sz w:val="22"/>
          <w:szCs w:val="22"/>
        </w:rPr>
        <w:t>Has</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1" w:line="220" w:lineRule="exact"/>
        <w:rPr>
          <w:sz w:val="22"/>
          <w:szCs w:val="22"/>
        </w:rPr>
      </w:pPr>
    </w:p>
    <w:p w:rsidR="00844CD9" w:rsidRDefault="009B34D7">
      <w:pPr>
        <w:spacing w:before="12"/>
        <w:ind w:left="4524" w:right="3358"/>
        <w:jc w:val="center"/>
        <w:rPr>
          <w:rFonts w:ascii="Calibri" w:eastAsia="Calibri" w:hAnsi="Calibri" w:cs="Calibri"/>
          <w:sz w:val="22"/>
          <w:szCs w:val="22"/>
        </w:rPr>
      </w:pPr>
      <w:r>
        <w:rPr>
          <w:rFonts w:ascii="Calibri" w:eastAsia="Calibri" w:hAnsi="Calibri" w:cs="Calibri"/>
          <w:color w:val="FFFFFF"/>
          <w:sz w:val="22"/>
          <w:szCs w:val="22"/>
        </w:rPr>
        <w:t>Display board</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5" w:line="200" w:lineRule="exact"/>
      </w:pPr>
    </w:p>
    <w:p w:rsidR="00844CD9" w:rsidRDefault="0064732F">
      <w:pPr>
        <w:spacing w:before="7"/>
        <w:ind w:right="1975"/>
        <w:jc w:val="right"/>
        <w:rPr>
          <w:rFonts w:ascii="Calibri" w:eastAsia="Calibri" w:hAnsi="Calibri" w:cs="Calibri"/>
          <w:sz w:val="22"/>
          <w:szCs w:val="22"/>
        </w:rPr>
      </w:pPr>
      <w:r>
        <w:rPr>
          <w:rFonts w:ascii="Calibri" w:eastAsia="Calibri" w:hAnsi="Calibri" w:cs="Calibri"/>
          <w:color w:val="FFFFFF"/>
          <w:sz w:val="22"/>
          <w:szCs w:val="22"/>
        </w:rPr>
        <w:t>File</w:t>
      </w:r>
      <w:r w:rsidR="009B34D7">
        <w:rPr>
          <w:rFonts w:ascii="Calibri" w:eastAsia="Calibri" w:hAnsi="Calibri" w:cs="Calibri"/>
          <w:color w:val="FFFFFF"/>
          <w:sz w:val="22"/>
          <w:szCs w:val="22"/>
        </w:rPr>
        <w:t xml:space="preserve">                                                  </w:t>
      </w:r>
      <w:r w:rsidR="009B34D7">
        <w:rPr>
          <w:rFonts w:ascii="Calibri" w:eastAsia="Calibri" w:hAnsi="Calibri" w:cs="Calibri"/>
          <w:color w:val="FFFFFF"/>
          <w:position w:val="5"/>
          <w:sz w:val="22"/>
          <w:szCs w:val="22"/>
        </w:rPr>
        <w:t>Update</w:t>
      </w:r>
    </w:p>
    <w:p w:rsidR="00E5761E" w:rsidRDefault="00E5761E">
      <w:pPr>
        <w:spacing w:line="220" w:lineRule="exact"/>
        <w:ind w:right="2027"/>
        <w:jc w:val="right"/>
        <w:rPr>
          <w:rFonts w:ascii="Calibri" w:eastAsia="Calibri" w:hAnsi="Calibri" w:cs="Calibri"/>
          <w:color w:val="FFFFFF"/>
          <w:position w:val="1"/>
          <w:sz w:val="22"/>
          <w:szCs w:val="22"/>
        </w:rPr>
      </w:pPr>
    </w:p>
    <w:p w:rsidR="00E5761E" w:rsidRDefault="00E5761E">
      <w:pPr>
        <w:rPr>
          <w:rFonts w:ascii="Calibri" w:eastAsia="Calibri" w:hAnsi="Calibri" w:cs="Calibri"/>
          <w:color w:val="FFFFFF"/>
          <w:position w:val="1"/>
          <w:sz w:val="22"/>
          <w:szCs w:val="22"/>
        </w:rPr>
      </w:pPr>
      <w:r>
        <w:rPr>
          <w:rFonts w:ascii="Calibri" w:eastAsia="Calibri" w:hAnsi="Calibri" w:cs="Calibri"/>
          <w:color w:val="FFFFFF"/>
          <w:position w:val="1"/>
          <w:sz w:val="22"/>
          <w:szCs w:val="22"/>
        </w:rPr>
        <w:br w:type="page"/>
      </w:r>
    </w:p>
    <w:p w:rsidR="00E5761E" w:rsidRDefault="00DE751B" w:rsidP="00E5761E">
      <w:pPr>
        <w:spacing w:before="59" w:line="260" w:lineRule="exact"/>
        <w:ind w:left="100"/>
        <w:rPr>
          <w:sz w:val="24"/>
          <w:szCs w:val="24"/>
        </w:rPr>
      </w:pPr>
      <w:r>
        <w:rPr>
          <w:b/>
          <w:position w:val="-1"/>
          <w:sz w:val="24"/>
          <w:szCs w:val="24"/>
        </w:rPr>
        <w:lastRenderedPageBreak/>
        <w:t>6.3.3</w:t>
      </w:r>
      <w:r w:rsidR="00E5761E">
        <w:rPr>
          <w:b/>
          <w:position w:val="-1"/>
          <w:sz w:val="24"/>
          <w:szCs w:val="24"/>
        </w:rPr>
        <w:t xml:space="preserve"> E R Admin’s Diagram</w:t>
      </w: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before="4" w:line="260" w:lineRule="exact"/>
        <w:rPr>
          <w:sz w:val="26"/>
          <w:szCs w:val="26"/>
        </w:rPr>
      </w:pPr>
    </w:p>
    <w:p w:rsidR="00E5761E" w:rsidRDefault="00E5761E" w:rsidP="00E5761E">
      <w:pPr>
        <w:spacing w:before="12"/>
        <w:ind w:left="3936"/>
        <w:rPr>
          <w:rFonts w:ascii="Calibri" w:eastAsia="Calibri" w:hAnsi="Calibri" w:cs="Calibri"/>
          <w:sz w:val="22"/>
          <w:szCs w:val="22"/>
        </w:rPr>
      </w:pPr>
      <w:r>
        <w:rPr>
          <w:rFonts w:ascii="Calibri" w:eastAsia="Calibri" w:hAnsi="Calibri" w:cs="Calibri"/>
          <w:color w:val="FFFFFF"/>
          <w:position w:val="-2"/>
          <w:sz w:val="22"/>
          <w:szCs w:val="22"/>
        </w:rPr>
        <w:t xml:space="preserve">Email                        </w:t>
      </w:r>
      <w:r>
        <w:rPr>
          <w:rFonts w:ascii="Calibri" w:eastAsia="Calibri" w:hAnsi="Calibri" w:cs="Calibri"/>
          <w:color w:val="FFFFFF"/>
          <w:sz w:val="22"/>
          <w:szCs w:val="22"/>
        </w:rPr>
        <w:t>Password</w:t>
      </w:r>
    </w:p>
    <w:p w:rsidR="00E5761E" w:rsidRDefault="00E5761E" w:rsidP="00E5761E">
      <w:pPr>
        <w:spacing w:before="5" w:line="180" w:lineRule="exact"/>
        <w:rPr>
          <w:sz w:val="19"/>
          <w:szCs w:val="19"/>
        </w:rPr>
      </w:pPr>
    </w:p>
    <w:p w:rsidR="00E5761E" w:rsidRDefault="00E5761E" w:rsidP="00E5761E">
      <w:pPr>
        <w:spacing w:line="200" w:lineRule="exact"/>
      </w:pPr>
    </w:p>
    <w:p w:rsidR="00E5761E" w:rsidRDefault="00E5761E" w:rsidP="00E5761E">
      <w:pPr>
        <w:spacing w:line="200" w:lineRule="exact"/>
        <w:sectPr w:rsidR="00E5761E" w:rsidSect="00E5761E">
          <w:headerReference w:type="default" r:id="rId59"/>
          <w:type w:val="continuous"/>
          <w:pgSz w:w="12240" w:h="15840"/>
          <w:pgMar w:top="1380" w:right="1720" w:bottom="280" w:left="1340" w:header="0" w:footer="0" w:gutter="0"/>
          <w:cols w:space="720"/>
        </w:sectPr>
      </w:pPr>
    </w:p>
    <w:p w:rsidR="00E5761E" w:rsidRDefault="00E5761E" w:rsidP="00E5761E">
      <w:pPr>
        <w:spacing w:before="86"/>
        <w:jc w:val="right"/>
        <w:rPr>
          <w:rFonts w:ascii="Calibri" w:eastAsia="Calibri" w:hAnsi="Calibri" w:cs="Calibri"/>
          <w:color w:val="FFFFFF"/>
          <w:sz w:val="22"/>
          <w:szCs w:val="22"/>
        </w:rPr>
      </w:pPr>
    </w:p>
    <w:p w:rsidR="00E5761E" w:rsidRDefault="00E5761E" w:rsidP="00E5761E">
      <w:pPr>
        <w:spacing w:before="86"/>
        <w:jc w:val="right"/>
        <w:rPr>
          <w:rFonts w:ascii="Calibri" w:eastAsia="Calibri" w:hAnsi="Calibri" w:cs="Calibri"/>
          <w:sz w:val="22"/>
          <w:szCs w:val="22"/>
        </w:rPr>
      </w:pPr>
      <w:r>
        <w:rPr>
          <w:rFonts w:ascii="Calibri" w:eastAsia="Calibri" w:hAnsi="Calibri" w:cs="Calibri"/>
          <w:color w:val="FFFFFF"/>
          <w:sz w:val="22"/>
          <w:szCs w:val="22"/>
        </w:rPr>
        <w:t>Username</w:t>
      </w:r>
    </w:p>
    <w:p w:rsidR="00E5761E" w:rsidRDefault="00E5761E" w:rsidP="00E5761E">
      <w:pPr>
        <w:spacing w:before="12"/>
      </w:pPr>
      <w:r>
        <w:br w:type="column"/>
      </w:r>
    </w:p>
    <w:p w:rsidR="00E5761E" w:rsidRDefault="00E5761E" w:rsidP="00E5761E">
      <w:pPr>
        <w:spacing w:before="12"/>
        <w:rPr>
          <w:rFonts w:ascii="Calibri" w:eastAsia="Calibri" w:hAnsi="Calibri" w:cs="Calibri"/>
          <w:sz w:val="22"/>
          <w:szCs w:val="22"/>
        </w:rPr>
        <w:sectPr w:rsidR="00E5761E">
          <w:type w:val="continuous"/>
          <w:pgSz w:w="12240" w:h="15840"/>
          <w:pgMar w:top="1380" w:right="1720" w:bottom="280" w:left="1340" w:header="720" w:footer="720" w:gutter="0"/>
          <w:cols w:num="2" w:space="720" w:equalWidth="0">
            <w:col w:w="3275" w:space="3673"/>
            <w:col w:w="2232"/>
          </w:cols>
        </w:sectPr>
      </w:pPr>
      <w:r>
        <w:rPr>
          <w:rFonts w:ascii="Calibri" w:eastAsia="Calibri" w:hAnsi="Calibri" w:cs="Calibri"/>
          <w:color w:val="FFFFFF"/>
          <w:sz w:val="22"/>
          <w:szCs w:val="22"/>
        </w:rPr>
        <w:t>Phone no</w:t>
      </w:r>
    </w:p>
    <w:p w:rsidR="00E5761E" w:rsidRDefault="00E5761E" w:rsidP="00E5761E">
      <w:pPr>
        <w:spacing w:line="200" w:lineRule="exact"/>
      </w:pPr>
    </w:p>
    <w:p w:rsidR="00E5761E" w:rsidRDefault="00E5761E" w:rsidP="00E5761E">
      <w:pPr>
        <w:spacing w:line="200" w:lineRule="exact"/>
      </w:pPr>
    </w:p>
    <w:p w:rsidR="00E5761E" w:rsidRDefault="00E5761E" w:rsidP="00E5761E">
      <w:pPr>
        <w:spacing w:before="12" w:line="200" w:lineRule="exact"/>
      </w:pPr>
    </w:p>
    <w:p w:rsidR="00E5761E" w:rsidRDefault="00E5761E" w:rsidP="00E5761E">
      <w:pPr>
        <w:spacing w:before="12"/>
        <w:ind w:left="4372" w:right="3286"/>
        <w:jc w:val="center"/>
        <w:rPr>
          <w:rFonts w:ascii="Calibri" w:eastAsia="Calibri" w:hAnsi="Calibri" w:cs="Calibri"/>
          <w:color w:val="FFFFFF"/>
          <w:sz w:val="22"/>
          <w:szCs w:val="22"/>
        </w:rPr>
      </w:pPr>
    </w:p>
    <w:p w:rsidR="00E5761E" w:rsidRDefault="00E5761E" w:rsidP="00E5761E">
      <w:pPr>
        <w:spacing w:before="12"/>
        <w:ind w:left="4372" w:right="3286"/>
        <w:jc w:val="center"/>
        <w:rPr>
          <w:rFonts w:ascii="Calibri" w:eastAsia="Calibri" w:hAnsi="Calibri" w:cs="Calibri"/>
          <w:sz w:val="22"/>
          <w:szCs w:val="22"/>
        </w:rPr>
      </w:pPr>
      <w:r>
        <w:rPr>
          <w:rFonts w:ascii="Calibri" w:eastAsia="Calibri" w:hAnsi="Calibri" w:cs="Calibri"/>
          <w:color w:val="FFFFFF"/>
          <w:sz w:val="22"/>
          <w:szCs w:val="22"/>
        </w:rPr>
        <w:t>Admin</w:t>
      </w: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before="12"/>
        <w:ind w:left="4670" w:right="3688"/>
        <w:jc w:val="center"/>
        <w:rPr>
          <w:rFonts w:ascii="Calibri" w:eastAsia="Calibri" w:hAnsi="Calibri" w:cs="Calibri"/>
          <w:sz w:val="22"/>
          <w:szCs w:val="22"/>
        </w:rPr>
      </w:pPr>
      <w:r>
        <w:rPr>
          <w:rFonts w:ascii="Calibri" w:eastAsia="Calibri" w:hAnsi="Calibri" w:cs="Calibri"/>
          <w:color w:val="FFFFFF"/>
          <w:sz w:val="22"/>
          <w:szCs w:val="22"/>
        </w:rPr>
        <w:t>BELONG</w:t>
      </w:r>
    </w:p>
    <w:p w:rsidR="00E5761E" w:rsidRDefault="00E5761E" w:rsidP="00E5761E">
      <w:pPr>
        <w:spacing w:before="3" w:line="140" w:lineRule="exact"/>
        <w:rPr>
          <w:sz w:val="14"/>
          <w:szCs w:val="14"/>
        </w:rPr>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before="12"/>
        <w:ind w:left="4312" w:right="3122"/>
        <w:jc w:val="center"/>
        <w:rPr>
          <w:rFonts w:ascii="Calibri" w:eastAsia="Calibri" w:hAnsi="Calibri" w:cs="Calibri"/>
          <w:sz w:val="22"/>
          <w:szCs w:val="22"/>
        </w:rPr>
      </w:pPr>
      <w:r>
        <w:rPr>
          <w:noProof/>
        </w:rPr>
        <w:drawing>
          <wp:anchor distT="0" distB="0" distL="114300" distR="114300" simplePos="0" relativeHeight="251680256" behindDoc="1" locked="0" layoutInCell="1" allowOverlap="1">
            <wp:simplePos x="0" y="0"/>
            <wp:positionH relativeFrom="page">
              <wp:posOffset>2060575</wp:posOffset>
            </wp:positionH>
            <wp:positionV relativeFrom="page">
              <wp:posOffset>1770380</wp:posOffset>
            </wp:positionV>
            <wp:extent cx="4051300" cy="6136640"/>
            <wp:effectExtent l="19050" t="0" r="635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a:srcRect/>
                    <a:stretch>
                      <a:fillRect/>
                    </a:stretch>
                  </pic:blipFill>
                  <pic:spPr bwMode="auto">
                    <a:xfrm>
                      <a:off x="0" y="0"/>
                      <a:ext cx="4051300" cy="6136640"/>
                    </a:xfrm>
                    <a:prstGeom prst="rect">
                      <a:avLst/>
                    </a:prstGeom>
                    <a:noFill/>
                  </pic:spPr>
                </pic:pic>
              </a:graphicData>
            </a:graphic>
          </wp:anchor>
        </w:drawing>
      </w:r>
      <w:r>
        <w:rPr>
          <w:rFonts w:ascii="Calibri" w:eastAsia="Calibri" w:hAnsi="Calibri" w:cs="Calibri"/>
          <w:color w:val="FFFFFF"/>
          <w:sz w:val="22"/>
          <w:szCs w:val="22"/>
        </w:rPr>
        <w:t>Case Management</w:t>
      </w: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before="8" w:line="200" w:lineRule="exact"/>
      </w:pPr>
    </w:p>
    <w:p w:rsidR="00E5761E" w:rsidRDefault="00E5761E" w:rsidP="00E5761E">
      <w:pPr>
        <w:spacing w:before="12"/>
        <w:ind w:left="4879" w:right="3899"/>
        <w:jc w:val="center"/>
        <w:rPr>
          <w:rFonts w:ascii="Calibri" w:eastAsia="Calibri" w:hAnsi="Calibri" w:cs="Calibri"/>
          <w:sz w:val="22"/>
          <w:szCs w:val="22"/>
        </w:rPr>
      </w:pPr>
      <w:r>
        <w:rPr>
          <w:rFonts w:ascii="Calibri" w:eastAsia="Calibri" w:hAnsi="Calibri" w:cs="Calibri"/>
          <w:color w:val="FFFFFF"/>
          <w:sz w:val="22"/>
          <w:szCs w:val="22"/>
        </w:rPr>
        <w:t>Has</w:t>
      </w:r>
    </w:p>
    <w:p w:rsidR="00E5761E" w:rsidRDefault="00E5761E" w:rsidP="00E5761E">
      <w:pPr>
        <w:spacing w:line="200" w:lineRule="exact"/>
      </w:pPr>
    </w:p>
    <w:p w:rsidR="00E5761E" w:rsidRDefault="00E5761E" w:rsidP="00E5761E">
      <w:pPr>
        <w:spacing w:line="200" w:lineRule="exact"/>
      </w:pPr>
    </w:p>
    <w:p w:rsidR="00E5761E" w:rsidRDefault="00E5761E" w:rsidP="00E5761E">
      <w:pPr>
        <w:spacing w:line="200" w:lineRule="exact"/>
      </w:pPr>
    </w:p>
    <w:p w:rsidR="00E5761E" w:rsidRDefault="00E5761E" w:rsidP="00E5761E">
      <w:pPr>
        <w:spacing w:before="11" w:line="220" w:lineRule="exact"/>
        <w:rPr>
          <w:sz w:val="22"/>
          <w:szCs w:val="22"/>
        </w:rPr>
      </w:pPr>
    </w:p>
    <w:p w:rsidR="00E5761E" w:rsidRDefault="00E5761E" w:rsidP="00E5761E">
      <w:pPr>
        <w:spacing w:before="12"/>
        <w:ind w:left="4524" w:right="3358"/>
        <w:jc w:val="center"/>
        <w:rPr>
          <w:rFonts w:ascii="Calibri" w:eastAsia="Calibri" w:hAnsi="Calibri" w:cs="Calibri"/>
          <w:sz w:val="22"/>
          <w:szCs w:val="22"/>
        </w:rPr>
      </w:pPr>
      <w:r>
        <w:rPr>
          <w:rFonts w:ascii="Calibri" w:eastAsia="Calibri" w:hAnsi="Calibri" w:cs="Calibri"/>
          <w:color w:val="FFFFFF"/>
          <w:sz w:val="22"/>
          <w:szCs w:val="22"/>
        </w:rPr>
        <w:t>Display board</w:t>
      </w:r>
    </w:p>
    <w:p w:rsidR="00E5761E" w:rsidRDefault="00E5761E" w:rsidP="00E5761E">
      <w:pPr>
        <w:spacing w:line="200" w:lineRule="exact"/>
      </w:pPr>
    </w:p>
    <w:p w:rsidR="00E5761E" w:rsidRDefault="009C1F25" w:rsidP="00E5761E">
      <w:pPr>
        <w:spacing w:line="200" w:lineRule="exact"/>
      </w:pPr>
      <w:r>
        <w:rPr>
          <w:noProof/>
        </w:rPr>
        <w:pict>
          <v:shape id="_x0000_s1193" type="#_x0000_t32" style="position:absolute;margin-left:253.25pt;margin-top:1.7pt;width:0;height:74.25pt;z-index:251682304" o:connectortype="straight" strokecolor="#548dd4 [1951]"/>
        </w:pict>
      </w:r>
    </w:p>
    <w:p w:rsidR="00E5761E" w:rsidRDefault="00E5761E" w:rsidP="00E5761E">
      <w:pPr>
        <w:spacing w:line="200" w:lineRule="exact"/>
      </w:pPr>
    </w:p>
    <w:p w:rsidR="00E5761E" w:rsidRDefault="00E5761E" w:rsidP="00E5761E">
      <w:pPr>
        <w:spacing w:line="200" w:lineRule="exact"/>
      </w:pPr>
    </w:p>
    <w:p w:rsidR="00E5761E" w:rsidRDefault="00E5761E" w:rsidP="00E5761E">
      <w:pPr>
        <w:spacing w:before="15" w:line="200" w:lineRule="exact"/>
      </w:pPr>
    </w:p>
    <w:p w:rsidR="00E5761E" w:rsidRDefault="00E5761E" w:rsidP="00E5761E">
      <w:pPr>
        <w:spacing w:before="7"/>
        <w:ind w:right="1975"/>
        <w:jc w:val="right"/>
        <w:rPr>
          <w:rFonts w:ascii="Calibri" w:eastAsia="Calibri" w:hAnsi="Calibri" w:cs="Calibri"/>
          <w:color w:val="FFFFFF"/>
          <w:position w:val="5"/>
          <w:sz w:val="22"/>
          <w:szCs w:val="22"/>
        </w:rPr>
      </w:pPr>
      <w:r>
        <w:rPr>
          <w:rFonts w:ascii="Calibri" w:eastAsia="Calibri" w:hAnsi="Calibri" w:cs="Calibri"/>
          <w:color w:val="FFFFFF"/>
          <w:sz w:val="22"/>
          <w:szCs w:val="22"/>
        </w:rPr>
        <w:t xml:space="preserve">Grant Access                                                  </w:t>
      </w:r>
      <w:r>
        <w:rPr>
          <w:rFonts w:ascii="Calibri" w:eastAsia="Calibri" w:hAnsi="Calibri" w:cs="Calibri"/>
          <w:color w:val="FFFFFF"/>
          <w:position w:val="5"/>
          <w:sz w:val="22"/>
          <w:szCs w:val="22"/>
        </w:rPr>
        <w:t xml:space="preserve">Customer </w:t>
      </w:r>
    </w:p>
    <w:p w:rsidR="00E5761E" w:rsidRDefault="00E5761E" w:rsidP="00E5761E">
      <w:pPr>
        <w:spacing w:before="7"/>
        <w:ind w:right="1975"/>
        <w:jc w:val="right"/>
        <w:rPr>
          <w:rFonts w:ascii="Calibri" w:eastAsia="Calibri" w:hAnsi="Calibri" w:cs="Calibri"/>
          <w:sz w:val="22"/>
          <w:szCs w:val="22"/>
        </w:rPr>
        <w:sectPr w:rsidR="00E5761E">
          <w:type w:val="continuous"/>
          <w:pgSz w:w="12240" w:h="15840"/>
          <w:pgMar w:top="1380" w:right="1720" w:bottom="280" w:left="1340" w:header="720" w:footer="720" w:gutter="0"/>
          <w:cols w:space="720"/>
        </w:sectPr>
      </w:pPr>
      <w:r>
        <w:rPr>
          <w:rFonts w:ascii="Calibri" w:eastAsia="Calibri" w:hAnsi="Calibri" w:cs="Calibri"/>
          <w:color w:val="FFFFFF"/>
          <w:position w:val="5"/>
          <w:sz w:val="22"/>
          <w:szCs w:val="22"/>
        </w:rPr>
        <w:t>View</w:t>
      </w:r>
    </w:p>
    <w:p w:rsidR="00E5761E" w:rsidRDefault="009C1F25">
      <w:pPr>
        <w:spacing w:line="220" w:lineRule="exact"/>
        <w:ind w:right="2027"/>
        <w:jc w:val="right"/>
        <w:rPr>
          <w:rFonts w:ascii="Calibri" w:eastAsia="Calibri" w:hAnsi="Calibri" w:cs="Calibri"/>
          <w:color w:val="FFFFFF"/>
          <w:position w:val="1"/>
          <w:sz w:val="22"/>
          <w:szCs w:val="22"/>
        </w:rPr>
      </w:pPr>
      <w:r>
        <w:rPr>
          <w:rFonts w:ascii="Calibri" w:eastAsia="Calibri" w:hAnsi="Calibri" w:cs="Calibri"/>
          <w:noProof/>
          <w:color w:val="FFFFFF"/>
          <w:position w:val="1"/>
          <w:sz w:val="22"/>
          <w:szCs w:val="22"/>
        </w:rPr>
        <w:lastRenderedPageBreak/>
        <w:pict>
          <v:oval id="_x0000_s1191" style="position:absolute;left:0;text-align:left;margin-left:204.5pt;margin-top:5.15pt;width:110.25pt;height:45.75pt;z-index:251681280" fillcolor="#4f81bd [3204]" strokecolor="#365f91 [2404]">
            <v:textbox>
              <w:txbxContent>
                <w:p w:rsidR="002927ED" w:rsidRDefault="002927ED">
                  <w:r>
                    <w:rPr>
                      <w:rFonts w:ascii="Calibri" w:eastAsia="Calibri" w:hAnsi="Calibri" w:cs="Calibri"/>
                      <w:color w:val="FFFFFF"/>
                      <w:sz w:val="22"/>
                      <w:szCs w:val="22"/>
                    </w:rPr>
                    <w:t xml:space="preserve">Service Provider  View                                               </w:t>
                  </w:r>
                </w:p>
              </w:txbxContent>
            </v:textbox>
          </v:oval>
        </w:pict>
      </w:r>
    </w:p>
    <w:p w:rsidR="00E5761E" w:rsidRDefault="00E5761E">
      <w:pPr>
        <w:rPr>
          <w:rFonts w:ascii="Calibri" w:eastAsia="Calibri" w:hAnsi="Calibri" w:cs="Calibri"/>
          <w:color w:val="FFFFFF"/>
          <w:position w:val="1"/>
          <w:sz w:val="22"/>
          <w:szCs w:val="22"/>
        </w:rPr>
      </w:pPr>
      <w:r>
        <w:rPr>
          <w:rFonts w:ascii="Calibri" w:eastAsia="Calibri" w:hAnsi="Calibri" w:cs="Calibri"/>
          <w:color w:val="FFFFFF"/>
          <w:position w:val="1"/>
          <w:sz w:val="22"/>
          <w:szCs w:val="22"/>
        </w:rPr>
        <w:br w:type="page"/>
      </w:r>
    </w:p>
    <w:p w:rsidR="00844CD9" w:rsidRDefault="00844CD9">
      <w:pPr>
        <w:spacing w:line="220" w:lineRule="exact"/>
        <w:ind w:right="2027"/>
        <w:jc w:val="right"/>
        <w:rPr>
          <w:rFonts w:ascii="Calibri" w:eastAsia="Calibri" w:hAnsi="Calibri" w:cs="Calibri"/>
          <w:sz w:val="22"/>
          <w:szCs w:val="22"/>
        </w:rPr>
        <w:sectPr w:rsidR="00844CD9">
          <w:type w:val="continuous"/>
          <w:pgSz w:w="12240" w:h="15840"/>
          <w:pgMar w:top="1380" w:right="1720" w:bottom="280" w:left="1340" w:header="720" w:footer="720" w:gutter="0"/>
          <w:cols w:space="720"/>
        </w:sectPr>
      </w:pPr>
    </w:p>
    <w:p w:rsidR="00844CD9" w:rsidRDefault="009B34D7">
      <w:pPr>
        <w:spacing w:before="58" w:line="300" w:lineRule="exact"/>
        <w:ind w:left="436"/>
        <w:rPr>
          <w:sz w:val="28"/>
          <w:szCs w:val="28"/>
        </w:rPr>
      </w:pPr>
      <w:r>
        <w:rPr>
          <w:b/>
          <w:position w:val="-1"/>
          <w:sz w:val="28"/>
          <w:szCs w:val="28"/>
        </w:rPr>
        <w:lastRenderedPageBreak/>
        <w:t>6.4 FLOWCHART</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C1F25">
      <w:pPr>
        <w:spacing w:line="200" w:lineRule="exact"/>
      </w:pPr>
      <w:r>
        <w:pict>
          <v:shape id="_x0000_s1026" type="#_x0000_t75" style="position:absolute;margin-left:103.75pt;margin-top:117.45pt;width:464.5pt;height:564.55pt;z-index:-251654656;mso-position-horizontal-relative:page;mso-position-vertical-relative:page">
            <v:imagedata r:id="rId61" o:title=""/>
            <w10:wrap anchorx="page" anchory="page"/>
          </v:shape>
        </w:pict>
      </w:r>
    </w:p>
    <w:p w:rsidR="00844CD9" w:rsidRDefault="00844CD9">
      <w:pPr>
        <w:spacing w:before="14" w:line="240" w:lineRule="exact"/>
        <w:rPr>
          <w:sz w:val="24"/>
          <w:szCs w:val="24"/>
        </w:rPr>
      </w:pPr>
    </w:p>
    <w:p w:rsidR="00844CD9" w:rsidRDefault="009B34D7">
      <w:pPr>
        <w:spacing w:before="12"/>
        <w:ind w:left="3827" w:right="4696"/>
        <w:jc w:val="center"/>
        <w:rPr>
          <w:rFonts w:ascii="Calibri" w:eastAsia="Calibri" w:hAnsi="Calibri" w:cs="Calibri"/>
          <w:sz w:val="22"/>
          <w:szCs w:val="22"/>
        </w:rPr>
      </w:pPr>
      <w:r>
        <w:rPr>
          <w:rFonts w:ascii="Calibri" w:eastAsia="Calibri" w:hAnsi="Calibri" w:cs="Calibri"/>
          <w:color w:val="FFFFFF"/>
          <w:sz w:val="22"/>
          <w:szCs w:val="22"/>
        </w:rPr>
        <w:t>START</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1" w:line="260" w:lineRule="exact"/>
        <w:rPr>
          <w:sz w:val="26"/>
          <w:szCs w:val="26"/>
        </w:rPr>
        <w:sectPr w:rsidR="00844CD9">
          <w:headerReference w:type="default" r:id="rId62"/>
          <w:pgSz w:w="12240" w:h="15840"/>
          <w:pgMar w:top="1380" w:right="1360" w:bottom="280" w:left="1720" w:header="0" w:footer="0" w:gutter="0"/>
          <w:cols w:space="720"/>
        </w:sectPr>
      </w:pPr>
    </w:p>
    <w:p w:rsidR="00844CD9" w:rsidRDefault="00844CD9">
      <w:pPr>
        <w:spacing w:line="160" w:lineRule="exact"/>
        <w:rPr>
          <w:sz w:val="17"/>
          <w:szCs w:val="17"/>
        </w:rPr>
      </w:pPr>
    </w:p>
    <w:p w:rsidR="00844CD9" w:rsidRDefault="009B34D7">
      <w:pPr>
        <w:ind w:left="820" w:right="-53"/>
        <w:rPr>
          <w:rFonts w:ascii="Calibri" w:eastAsia="Calibri" w:hAnsi="Calibri" w:cs="Calibri"/>
          <w:sz w:val="22"/>
          <w:szCs w:val="22"/>
        </w:rPr>
      </w:pPr>
      <w:r>
        <w:rPr>
          <w:rFonts w:ascii="Calibri" w:eastAsia="Calibri" w:hAnsi="Calibri" w:cs="Calibri"/>
          <w:color w:val="FFFFFF"/>
          <w:sz w:val="22"/>
          <w:szCs w:val="22"/>
        </w:rPr>
        <w:t>ABOUT</w:t>
      </w:r>
    </w:p>
    <w:p w:rsidR="00844CD9" w:rsidRDefault="009B34D7">
      <w:pPr>
        <w:spacing w:line="200" w:lineRule="exact"/>
      </w:pPr>
      <w:r>
        <w:br w:type="column"/>
      </w:r>
    </w:p>
    <w:p w:rsidR="00844CD9" w:rsidRDefault="00844CD9">
      <w:pPr>
        <w:spacing w:before="7" w:line="220" w:lineRule="exact"/>
        <w:rPr>
          <w:sz w:val="22"/>
          <w:szCs w:val="22"/>
        </w:rPr>
      </w:pPr>
    </w:p>
    <w:p w:rsidR="00844CD9" w:rsidRDefault="009B34D7">
      <w:pPr>
        <w:ind w:right="-53"/>
        <w:rPr>
          <w:rFonts w:ascii="Calibri" w:eastAsia="Calibri" w:hAnsi="Calibri" w:cs="Calibri"/>
          <w:sz w:val="22"/>
          <w:szCs w:val="22"/>
        </w:rPr>
      </w:pPr>
      <w:r>
        <w:rPr>
          <w:rFonts w:ascii="Calibri" w:eastAsia="Calibri" w:hAnsi="Calibri" w:cs="Calibri"/>
          <w:color w:val="FFFFFF"/>
          <w:sz w:val="22"/>
          <w:szCs w:val="22"/>
        </w:rPr>
        <w:t>HOME</w:t>
      </w:r>
    </w:p>
    <w:p w:rsidR="00844CD9" w:rsidRDefault="009B34D7">
      <w:pPr>
        <w:spacing w:before="12"/>
        <w:rPr>
          <w:rFonts w:ascii="Calibri" w:eastAsia="Calibri" w:hAnsi="Calibri" w:cs="Calibri"/>
          <w:sz w:val="22"/>
          <w:szCs w:val="22"/>
        </w:rPr>
        <w:sectPr w:rsidR="00844CD9">
          <w:type w:val="continuous"/>
          <w:pgSz w:w="12240" w:h="15840"/>
          <w:pgMar w:top="1380" w:right="1360" w:bottom="280" w:left="1720" w:header="720" w:footer="720" w:gutter="0"/>
          <w:cols w:num="3" w:space="720" w:equalWidth="0">
            <w:col w:w="1460" w:space="2509"/>
            <w:col w:w="581" w:space="2081"/>
            <w:col w:w="2529"/>
          </w:cols>
        </w:sectPr>
      </w:pPr>
      <w:r>
        <w:br w:type="column"/>
      </w:r>
      <w:r>
        <w:rPr>
          <w:rFonts w:ascii="Calibri" w:eastAsia="Calibri" w:hAnsi="Calibri" w:cs="Calibri"/>
          <w:color w:val="FFFFFF"/>
          <w:sz w:val="22"/>
          <w:szCs w:val="22"/>
        </w:rPr>
        <w:lastRenderedPageBreak/>
        <w:t>CONTACT</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4" w:line="220" w:lineRule="exact"/>
        <w:rPr>
          <w:sz w:val="22"/>
          <w:szCs w:val="22"/>
        </w:rPr>
        <w:sectPr w:rsidR="00844CD9">
          <w:type w:val="continuous"/>
          <w:pgSz w:w="12240" w:h="15840"/>
          <w:pgMar w:top="1380" w:right="1360" w:bottom="280" w:left="1720" w:header="720" w:footer="720" w:gutter="0"/>
          <w:cols w:space="720"/>
        </w:sectPr>
      </w:pPr>
    </w:p>
    <w:p w:rsidR="00844CD9" w:rsidRDefault="00844CD9">
      <w:pPr>
        <w:spacing w:before="18" w:line="260" w:lineRule="exact"/>
        <w:rPr>
          <w:sz w:val="26"/>
          <w:szCs w:val="26"/>
        </w:rPr>
      </w:pPr>
    </w:p>
    <w:p w:rsidR="00844CD9" w:rsidRDefault="004F56C8">
      <w:pPr>
        <w:ind w:left="3748" w:right="-40" w:firstLine="413"/>
        <w:rPr>
          <w:rFonts w:ascii="Calibri" w:eastAsia="Calibri" w:hAnsi="Calibri" w:cs="Calibri"/>
          <w:sz w:val="22"/>
          <w:szCs w:val="22"/>
        </w:rPr>
      </w:pPr>
      <w:r>
        <w:rPr>
          <w:rFonts w:ascii="Calibri" w:eastAsia="Calibri" w:hAnsi="Calibri" w:cs="Calibri"/>
          <w:color w:val="FFFFFF"/>
          <w:sz w:val="22"/>
          <w:szCs w:val="22"/>
        </w:rPr>
        <w:t>If Admin?</w:t>
      </w:r>
    </w:p>
    <w:p w:rsidR="00844CD9" w:rsidRDefault="009B34D7">
      <w:pPr>
        <w:spacing w:before="12"/>
        <w:rPr>
          <w:rFonts w:ascii="Calibri" w:eastAsia="Calibri" w:hAnsi="Calibri" w:cs="Calibri"/>
          <w:sz w:val="22"/>
          <w:szCs w:val="22"/>
        </w:rPr>
      </w:pPr>
      <w:r>
        <w:br w:type="column"/>
      </w:r>
      <w:r>
        <w:rPr>
          <w:rFonts w:ascii="Calibri" w:eastAsia="Calibri" w:hAnsi="Calibri" w:cs="Calibri"/>
          <w:color w:val="585858"/>
          <w:sz w:val="22"/>
          <w:szCs w:val="22"/>
        </w:rPr>
        <w:lastRenderedPageBreak/>
        <w:t>No</w:t>
      </w:r>
    </w:p>
    <w:p w:rsidR="00844CD9" w:rsidRDefault="004F56C8">
      <w:pPr>
        <w:spacing w:before="17"/>
        <w:ind w:left="1216" w:right="1248"/>
        <w:jc w:val="center"/>
        <w:rPr>
          <w:rFonts w:ascii="Calibri" w:eastAsia="Calibri" w:hAnsi="Calibri" w:cs="Calibri"/>
          <w:sz w:val="22"/>
          <w:szCs w:val="22"/>
        </w:rPr>
        <w:sectPr w:rsidR="00844CD9">
          <w:type w:val="continuous"/>
          <w:pgSz w:w="12240" w:h="15840"/>
          <w:pgMar w:top="1380" w:right="1360" w:bottom="280" w:left="1720" w:header="720" w:footer="720" w:gutter="0"/>
          <w:cols w:num="2" w:space="720" w:equalWidth="0">
            <w:col w:w="4698" w:space="1232"/>
            <w:col w:w="3230"/>
          </w:cols>
        </w:sectPr>
      </w:pPr>
      <w:r>
        <w:rPr>
          <w:rFonts w:ascii="Calibri" w:eastAsia="Calibri" w:hAnsi="Calibri" w:cs="Calibri"/>
          <w:color w:val="FFFFFF"/>
          <w:sz w:val="22"/>
          <w:szCs w:val="22"/>
        </w:rPr>
        <w:t>Access Request</w:t>
      </w:r>
    </w:p>
    <w:p w:rsidR="00844CD9" w:rsidRDefault="00844CD9">
      <w:pPr>
        <w:spacing w:before="10" w:line="140" w:lineRule="exact"/>
        <w:rPr>
          <w:sz w:val="15"/>
          <w:szCs w:val="15"/>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B34D7">
      <w:pPr>
        <w:spacing w:before="12"/>
        <w:ind w:left="4535" w:right="4246"/>
        <w:jc w:val="center"/>
        <w:rPr>
          <w:rFonts w:ascii="Calibri" w:eastAsia="Calibri" w:hAnsi="Calibri" w:cs="Calibri"/>
          <w:sz w:val="22"/>
          <w:szCs w:val="22"/>
        </w:rPr>
      </w:pPr>
      <w:r>
        <w:rPr>
          <w:rFonts w:ascii="Calibri" w:eastAsia="Calibri" w:hAnsi="Calibri" w:cs="Calibri"/>
          <w:color w:val="585858"/>
          <w:sz w:val="22"/>
          <w:szCs w:val="22"/>
        </w:rPr>
        <w:t>Yes</w:t>
      </w:r>
    </w:p>
    <w:p w:rsidR="00844CD9" w:rsidRDefault="00844CD9">
      <w:pPr>
        <w:spacing w:before="8" w:line="160" w:lineRule="exact"/>
        <w:rPr>
          <w:sz w:val="17"/>
          <w:szCs w:val="17"/>
        </w:rPr>
      </w:pPr>
    </w:p>
    <w:p w:rsidR="00E86902" w:rsidRDefault="00E86902">
      <w:pPr>
        <w:spacing w:before="12"/>
        <w:ind w:left="4002" w:right="4508"/>
        <w:jc w:val="center"/>
        <w:rPr>
          <w:rFonts w:ascii="Calibri" w:eastAsia="Calibri" w:hAnsi="Calibri" w:cs="Calibri"/>
          <w:color w:val="FFFFFF"/>
          <w:sz w:val="22"/>
          <w:szCs w:val="22"/>
        </w:rPr>
      </w:pPr>
    </w:p>
    <w:p w:rsidR="00844CD9" w:rsidRDefault="009B34D7">
      <w:pPr>
        <w:spacing w:before="12"/>
        <w:ind w:left="4002" w:right="4508"/>
        <w:jc w:val="center"/>
        <w:rPr>
          <w:rFonts w:ascii="Calibri" w:eastAsia="Calibri" w:hAnsi="Calibri" w:cs="Calibri"/>
          <w:sz w:val="22"/>
          <w:szCs w:val="22"/>
        </w:rPr>
      </w:pPr>
      <w:r>
        <w:rPr>
          <w:rFonts w:ascii="Calibri" w:eastAsia="Calibri" w:hAnsi="Calibri" w:cs="Calibri"/>
          <w:color w:val="FFFFFF"/>
          <w:sz w:val="22"/>
          <w:szCs w:val="22"/>
        </w:rPr>
        <w:t>LOGIN</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 w:line="220" w:lineRule="exact"/>
        <w:rPr>
          <w:sz w:val="22"/>
          <w:szCs w:val="22"/>
        </w:rPr>
        <w:sectPr w:rsidR="00844CD9">
          <w:type w:val="continuous"/>
          <w:pgSz w:w="12240" w:h="15840"/>
          <w:pgMar w:top="1380" w:right="1360" w:bottom="280" w:left="1720" w:header="720" w:footer="720" w:gutter="0"/>
          <w:cols w:space="720"/>
        </w:sectPr>
      </w:pPr>
    </w:p>
    <w:p w:rsidR="00844CD9" w:rsidRDefault="004F56C8">
      <w:pPr>
        <w:spacing w:before="17"/>
        <w:jc w:val="right"/>
        <w:rPr>
          <w:rFonts w:ascii="Calibri" w:eastAsia="Calibri" w:hAnsi="Calibri" w:cs="Calibri"/>
          <w:sz w:val="22"/>
          <w:szCs w:val="22"/>
        </w:rPr>
      </w:pPr>
      <w:r>
        <w:rPr>
          <w:rFonts w:ascii="Calibri" w:eastAsia="Calibri" w:hAnsi="Calibri" w:cs="Calibri"/>
          <w:color w:val="FFFFFF"/>
          <w:sz w:val="22"/>
          <w:szCs w:val="22"/>
        </w:rPr>
        <w:lastRenderedPageBreak/>
        <w:t xml:space="preserve">If </w:t>
      </w:r>
      <w:r w:rsidR="009B34D7">
        <w:rPr>
          <w:rFonts w:ascii="Calibri" w:eastAsia="Calibri" w:hAnsi="Calibri" w:cs="Calibri"/>
          <w:color w:val="FFFFFF"/>
          <w:sz w:val="22"/>
          <w:szCs w:val="22"/>
        </w:rPr>
        <w:t>Customer?</w:t>
      </w:r>
    </w:p>
    <w:p w:rsidR="00844CD9" w:rsidRDefault="009B34D7">
      <w:pPr>
        <w:spacing w:before="17"/>
        <w:rPr>
          <w:rFonts w:ascii="Calibri" w:eastAsia="Calibri" w:hAnsi="Calibri" w:cs="Calibri"/>
          <w:sz w:val="22"/>
          <w:szCs w:val="22"/>
        </w:rPr>
        <w:sectPr w:rsidR="00844CD9">
          <w:type w:val="continuous"/>
          <w:pgSz w:w="12240" w:h="15840"/>
          <w:pgMar w:top="1380" w:right="1360" w:bottom="280" w:left="1720" w:header="720" w:footer="720" w:gutter="0"/>
          <w:cols w:num="2" w:space="720" w:equalWidth="0">
            <w:col w:w="4724" w:space="1206"/>
            <w:col w:w="3230"/>
          </w:cols>
        </w:sectPr>
      </w:pPr>
      <w:r>
        <w:br w:type="column"/>
      </w:r>
      <w:r>
        <w:rPr>
          <w:rFonts w:ascii="Calibri" w:eastAsia="Calibri" w:hAnsi="Calibri" w:cs="Calibri"/>
          <w:color w:val="585858"/>
          <w:sz w:val="22"/>
          <w:szCs w:val="22"/>
        </w:rPr>
        <w:lastRenderedPageBreak/>
        <w:t xml:space="preserve">No         </w:t>
      </w:r>
      <w:r>
        <w:rPr>
          <w:rFonts w:ascii="Calibri" w:eastAsia="Calibri" w:hAnsi="Calibri" w:cs="Calibri"/>
          <w:color w:val="FFFFFF"/>
          <w:sz w:val="22"/>
          <w:szCs w:val="22"/>
        </w:rPr>
        <w:t>PROVIDER Display</w:t>
      </w:r>
    </w:p>
    <w:p w:rsidR="00844CD9" w:rsidRDefault="00844CD9">
      <w:pPr>
        <w:spacing w:before="4" w:line="180" w:lineRule="exact"/>
        <w:rPr>
          <w:sz w:val="18"/>
          <w:szCs w:val="18"/>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sectPr w:rsidR="00844CD9">
          <w:type w:val="continuous"/>
          <w:pgSz w:w="12240" w:h="15840"/>
          <w:pgMar w:top="1380" w:right="1360" w:bottom="280" w:left="1720" w:header="720" w:footer="720" w:gutter="0"/>
          <w:cols w:space="720"/>
        </w:sectPr>
      </w:pPr>
    </w:p>
    <w:p w:rsidR="00844CD9" w:rsidRDefault="009C1F25">
      <w:pPr>
        <w:spacing w:before="12"/>
        <w:ind w:right="370"/>
        <w:jc w:val="right"/>
        <w:rPr>
          <w:rFonts w:ascii="Calibri" w:eastAsia="Calibri" w:hAnsi="Calibri" w:cs="Calibri"/>
          <w:sz w:val="22"/>
          <w:szCs w:val="22"/>
        </w:rPr>
      </w:pPr>
      <w:r w:rsidRPr="009C1F25">
        <w:rPr>
          <w:rFonts w:ascii="Calibri" w:eastAsia="Calibri" w:hAnsi="Calibri" w:cs="Calibri"/>
          <w:noProof/>
          <w:color w:val="585858"/>
          <w:sz w:val="22"/>
          <w:szCs w:val="22"/>
        </w:rPr>
        <w:lastRenderedPageBreak/>
        <w:pict>
          <v:oval id="_x0000_s1187" style="position:absolute;left:0;text-align:left;margin-left:37.75pt;margin-top:13.15pt;width:69pt;height:35.25pt;z-index:251677184" fillcolor="#4f81bd [3204]" strokecolor="#548dd4 [1951]">
            <v:textbox>
              <w:txbxContent>
                <w:p w:rsidR="002927ED" w:rsidRDefault="002927ED" w:rsidP="00744D38">
                  <w:pPr>
                    <w:spacing w:before="12"/>
                    <w:jc w:val="center"/>
                    <w:rPr>
                      <w:rFonts w:ascii="Calibri" w:eastAsia="Calibri" w:hAnsi="Calibri" w:cs="Calibri"/>
                      <w:sz w:val="22"/>
                      <w:szCs w:val="22"/>
                    </w:rPr>
                  </w:pPr>
                  <w:r>
                    <w:rPr>
                      <w:rFonts w:ascii="Calibri" w:eastAsia="Calibri" w:hAnsi="Calibri" w:cs="Calibri"/>
                      <w:color w:val="FFFFFF"/>
                      <w:sz w:val="22"/>
                      <w:szCs w:val="22"/>
                    </w:rPr>
                    <w:t>Files</w:t>
                  </w:r>
                </w:p>
                <w:p w:rsidR="002927ED" w:rsidRDefault="002927ED"/>
              </w:txbxContent>
            </v:textbox>
          </v:oval>
        </w:pict>
      </w:r>
      <w:r w:rsidR="009B34D7">
        <w:rPr>
          <w:rFonts w:ascii="Calibri" w:eastAsia="Calibri" w:hAnsi="Calibri" w:cs="Calibri"/>
          <w:color w:val="585858"/>
          <w:sz w:val="22"/>
          <w:szCs w:val="22"/>
        </w:rPr>
        <w:t>Yes</w:t>
      </w:r>
    </w:p>
    <w:p w:rsidR="00844CD9" w:rsidRDefault="00844CD9">
      <w:pPr>
        <w:spacing w:before="11" w:line="200" w:lineRule="exact"/>
      </w:pPr>
    </w:p>
    <w:p w:rsidR="00E86902" w:rsidRDefault="009C1F25">
      <w:pPr>
        <w:jc w:val="right"/>
        <w:rPr>
          <w:rFonts w:ascii="Calibri" w:eastAsia="Calibri" w:hAnsi="Calibri" w:cs="Calibri"/>
          <w:color w:val="FFFFFF"/>
          <w:sz w:val="22"/>
          <w:szCs w:val="22"/>
        </w:rPr>
      </w:pPr>
      <w:r>
        <w:rPr>
          <w:rFonts w:ascii="Calibri" w:eastAsia="Calibri" w:hAnsi="Calibri" w:cs="Calibri"/>
          <w:noProof/>
          <w:color w:val="FFFFFF"/>
          <w:sz w:val="22"/>
          <w:szCs w:val="22"/>
        </w:rPr>
        <w:pict>
          <v:shape id="_x0000_s1189" type="#_x0000_t32" style="position:absolute;left:0;text-align:left;margin-left:106.75pt;margin-top:3.55pt;width:61.5pt;height:20.25pt;flip:x y;z-index:251678208" o:connectortype="straight" strokecolor="#548dd4 [1951]">
            <v:stroke endarrow="block"/>
          </v:shape>
        </w:pict>
      </w:r>
      <w:r w:rsidR="009B34D7">
        <w:rPr>
          <w:rFonts w:ascii="Calibri" w:eastAsia="Calibri" w:hAnsi="Calibri" w:cs="Calibri"/>
          <w:color w:val="FFFFFF"/>
          <w:sz w:val="22"/>
          <w:szCs w:val="22"/>
        </w:rPr>
        <w:t>CUSTOM</w:t>
      </w:r>
    </w:p>
    <w:p w:rsidR="00844CD9" w:rsidRDefault="00E86902">
      <w:pPr>
        <w:jc w:val="right"/>
        <w:rPr>
          <w:rFonts w:ascii="Calibri" w:eastAsia="Calibri" w:hAnsi="Calibri" w:cs="Calibri"/>
          <w:sz w:val="22"/>
          <w:szCs w:val="22"/>
        </w:rPr>
      </w:pPr>
      <w:r>
        <w:rPr>
          <w:rFonts w:ascii="Calibri" w:eastAsia="Calibri" w:hAnsi="Calibri" w:cs="Calibri"/>
          <w:color w:val="FFFFFF"/>
          <w:sz w:val="22"/>
          <w:szCs w:val="22"/>
        </w:rPr>
        <w:t xml:space="preserve">Customer </w:t>
      </w:r>
      <w:r w:rsidR="009B34D7">
        <w:rPr>
          <w:rFonts w:ascii="Calibri" w:eastAsia="Calibri" w:hAnsi="Calibri" w:cs="Calibri"/>
          <w:color w:val="FFFFFF"/>
          <w:sz w:val="22"/>
          <w:szCs w:val="22"/>
        </w:rPr>
        <w:t>Display</w:t>
      </w:r>
    </w:p>
    <w:p w:rsidR="00E86902" w:rsidRDefault="009B34D7" w:rsidP="00E86902">
      <w:pPr>
        <w:spacing w:before="38"/>
        <w:ind w:right="-60"/>
      </w:pPr>
      <w:r>
        <w:br w:type="column"/>
      </w:r>
    </w:p>
    <w:p w:rsidR="00844CD9" w:rsidRDefault="00E86902" w:rsidP="00E86902">
      <w:pPr>
        <w:spacing w:before="38"/>
        <w:ind w:right="-60"/>
        <w:rPr>
          <w:rFonts w:ascii="Calibri" w:eastAsia="Calibri" w:hAnsi="Calibri" w:cs="Calibri"/>
          <w:sz w:val="22"/>
          <w:szCs w:val="22"/>
        </w:rPr>
      </w:pPr>
      <w:r>
        <w:rPr>
          <w:rFonts w:ascii="Calibri" w:eastAsia="Calibri" w:hAnsi="Calibri" w:cs="Calibri"/>
          <w:color w:val="FFFFFF"/>
          <w:sz w:val="22"/>
          <w:szCs w:val="22"/>
        </w:rPr>
        <w:t>Show Files</w:t>
      </w:r>
    </w:p>
    <w:p w:rsidR="00844CD9" w:rsidRDefault="009B34D7">
      <w:pPr>
        <w:spacing w:before="33"/>
        <w:ind w:left="74"/>
        <w:rPr>
          <w:rFonts w:ascii="Calibri" w:eastAsia="Calibri" w:hAnsi="Calibri" w:cs="Calibri"/>
          <w:sz w:val="22"/>
          <w:szCs w:val="22"/>
        </w:rPr>
      </w:pPr>
      <w:r>
        <w:br w:type="column"/>
      </w:r>
      <w:r>
        <w:rPr>
          <w:rFonts w:ascii="Calibri" w:eastAsia="Calibri" w:hAnsi="Calibri" w:cs="Calibri"/>
          <w:color w:val="FFFFFF"/>
          <w:sz w:val="22"/>
          <w:szCs w:val="22"/>
        </w:rPr>
        <w:lastRenderedPageBreak/>
        <w:t>Give</w:t>
      </w:r>
    </w:p>
    <w:p w:rsidR="00844CD9" w:rsidRDefault="009B34D7">
      <w:pPr>
        <w:rPr>
          <w:rFonts w:ascii="Calibri" w:eastAsia="Calibri" w:hAnsi="Calibri" w:cs="Calibri"/>
          <w:sz w:val="22"/>
          <w:szCs w:val="22"/>
        </w:rPr>
        <w:sectPr w:rsidR="00844CD9">
          <w:type w:val="continuous"/>
          <w:pgSz w:w="12240" w:h="15840"/>
          <w:pgMar w:top="1380" w:right="1360" w:bottom="280" w:left="1720" w:header="720" w:footer="720" w:gutter="0"/>
          <w:cols w:num="3" w:space="720" w:equalWidth="0">
            <w:col w:w="5248" w:space="1229"/>
            <w:col w:w="662" w:space="1359"/>
            <w:col w:w="662"/>
          </w:cols>
        </w:sectPr>
      </w:pPr>
      <w:r>
        <w:rPr>
          <w:rFonts w:ascii="Calibri" w:eastAsia="Calibri" w:hAnsi="Calibri" w:cs="Calibri"/>
          <w:color w:val="FFFFFF"/>
          <w:sz w:val="22"/>
          <w:szCs w:val="22"/>
        </w:rPr>
        <w:t>Rights</w:t>
      </w:r>
    </w:p>
    <w:p w:rsidR="00844CD9" w:rsidRDefault="00844CD9">
      <w:pPr>
        <w:spacing w:line="200" w:lineRule="exact"/>
      </w:pPr>
    </w:p>
    <w:p w:rsidR="00844CD9" w:rsidRDefault="00844CD9">
      <w:pPr>
        <w:spacing w:line="200" w:lineRule="exact"/>
      </w:pPr>
    </w:p>
    <w:p w:rsidR="00844CD9" w:rsidRDefault="00844CD9">
      <w:pPr>
        <w:spacing w:before="14" w:line="220" w:lineRule="exact"/>
        <w:rPr>
          <w:sz w:val="22"/>
          <w:szCs w:val="22"/>
        </w:rPr>
        <w:sectPr w:rsidR="00844CD9">
          <w:type w:val="continuous"/>
          <w:pgSz w:w="12240" w:h="15840"/>
          <w:pgMar w:top="1380" w:right="1360" w:bottom="280" w:left="1720" w:header="720" w:footer="720" w:gutter="0"/>
          <w:cols w:space="720"/>
        </w:sectPr>
      </w:pPr>
    </w:p>
    <w:p w:rsidR="00E86902" w:rsidRDefault="00E86902">
      <w:pPr>
        <w:spacing w:before="12"/>
        <w:jc w:val="right"/>
        <w:rPr>
          <w:rFonts w:ascii="Calibri" w:eastAsia="Calibri" w:hAnsi="Calibri" w:cs="Calibri"/>
          <w:color w:val="FFFFFF"/>
          <w:sz w:val="22"/>
          <w:szCs w:val="22"/>
        </w:rPr>
      </w:pPr>
    </w:p>
    <w:p w:rsidR="00844CD9" w:rsidRDefault="009B34D7">
      <w:pPr>
        <w:spacing w:before="12"/>
        <w:jc w:val="right"/>
        <w:rPr>
          <w:rFonts w:ascii="Calibri" w:eastAsia="Calibri" w:hAnsi="Calibri" w:cs="Calibri"/>
          <w:sz w:val="22"/>
          <w:szCs w:val="22"/>
        </w:rPr>
      </w:pPr>
      <w:r>
        <w:rPr>
          <w:rFonts w:ascii="Calibri" w:eastAsia="Calibri" w:hAnsi="Calibri" w:cs="Calibri"/>
          <w:color w:val="FFFFFF"/>
          <w:sz w:val="22"/>
          <w:szCs w:val="22"/>
        </w:rPr>
        <w:t>Create</w:t>
      </w:r>
    </w:p>
    <w:p w:rsidR="00E86902" w:rsidRDefault="009B34D7">
      <w:pPr>
        <w:spacing w:before="33"/>
      </w:pPr>
      <w:r>
        <w:br w:type="column"/>
      </w:r>
    </w:p>
    <w:p w:rsidR="00844CD9" w:rsidRDefault="009B34D7">
      <w:pPr>
        <w:spacing w:before="33"/>
        <w:rPr>
          <w:rFonts w:ascii="Calibri" w:eastAsia="Calibri" w:hAnsi="Calibri" w:cs="Calibri"/>
          <w:sz w:val="22"/>
          <w:szCs w:val="22"/>
        </w:rPr>
        <w:sectPr w:rsidR="00844CD9">
          <w:type w:val="continuous"/>
          <w:pgSz w:w="12240" w:h="15840"/>
          <w:pgMar w:top="1380" w:right="1360" w:bottom="280" w:left="1720" w:header="720" w:footer="720" w:gutter="0"/>
          <w:cols w:num="2" w:space="720" w:equalWidth="0">
            <w:col w:w="2929" w:space="3023"/>
            <w:col w:w="3208"/>
          </w:cols>
        </w:sectPr>
      </w:pPr>
      <w:r>
        <w:rPr>
          <w:rFonts w:ascii="Calibri" w:eastAsia="Calibri" w:hAnsi="Calibri" w:cs="Calibri"/>
          <w:color w:val="FFFFFF"/>
          <w:sz w:val="22"/>
          <w:szCs w:val="22"/>
        </w:rPr>
        <w:t>Edit</w:t>
      </w:r>
    </w:p>
    <w:p w:rsidR="00844CD9" w:rsidRDefault="00844CD9">
      <w:pPr>
        <w:spacing w:line="200" w:lineRule="exact"/>
      </w:pPr>
    </w:p>
    <w:p w:rsidR="00844CD9" w:rsidRDefault="00844CD9">
      <w:pPr>
        <w:spacing w:before="5" w:line="220" w:lineRule="exact"/>
        <w:rPr>
          <w:sz w:val="22"/>
          <w:szCs w:val="22"/>
        </w:rPr>
      </w:pPr>
    </w:p>
    <w:p w:rsidR="00844CD9" w:rsidRDefault="009B34D7">
      <w:pPr>
        <w:spacing w:before="12"/>
        <w:ind w:left="3904" w:right="4594"/>
        <w:jc w:val="center"/>
        <w:rPr>
          <w:rFonts w:ascii="Calibri" w:eastAsia="Calibri" w:hAnsi="Calibri" w:cs="Calibri"/>
          <w:sz w:val="22"/>
          <w:szCs w:val="22"/>
        </w:rPr>
        <w:sectPr w:rsidR="00844CD9">
          <w:type w:val="continuous"/>
          <w:pgSz w:w="12240" w:h="15840"/>
          <w:pgMar w:top="1380" w:right="1360" w:bottom="280" w:left="1720" w:header="720" w:footer="720" w:gutter="0"/>
          <w:cols w:space="720"/>
        </w:sectPr>
      </w:pPr>
      <w:r>
        <w:rPr>
          <w:rFonts w:ascii="Calibri" w:eastAsia="Calibri" w:hAnsi="Calibri" w:cs="Calibri"/>
          <w:color w:val="FFFFFF"/>
          <w:sz w:val="22"/>
          <w:szCs w:val="22"/>
        </w:rPr>
        <w:t>Delete</w:t>
      </w:r>
    </w:p>
    <w:p w:rsidR="00844CD9" w:rsidRDefault="00844CD9">
      <w:pPr>
        <w:spacing w:before="10" w:line="180" w:lineRule="exact"/>
        <w:rPr>
          <w:sz w:val="19"/>
          <w:szCs w:val="19"/>
        </w:rPr>
      </w:pPr>
    </w:p>
    <w:p w:rsidR="00844CD9" w:rsidRDefault="00844CD9">
      <w:pPr>
        <w:spacing w:line="200" w:lineRule="exact"/>
      </w:pPr>
    </w:p>
    <w:p w:rsidR="00844CD9" w:rsidRDefault="009B34D7" w:rsidP="00F50CEC">
      <w:pPr>
        <w:spacing w:before="18"/>
        <w:ind w:right="8180"/>
        <w:jc w:val="both"/>
        <w:rPr>
          <w:sz w:val="32"/>
          <w:szCs w:val="32"/>
        </w:rPr>
      </w:pPr>
      <w:r>
        <w:rPr>
          <w:b/>
          <w:w w:val="99"/>
          <w:sz w:val="32"/>
          <w:szCs w:val="32"/>
        </w:rPr>
        <w:t>7.</w:t>
      </w:r>
      <w:r w:rsidR="00F50CEC">
        <w:rPr>
          <w:b/>
          <w:w w:val="99"/>
          <w:sz w:val="32"/>
          <w:szCs w:val="32"/>
        </w:rPr>
        <w:t xml:space="preserve"> </w:t>
      </w:r>
      <w:r>
        <w:rPr>
          <w:b/>
          <w:w w:val="99"/>
          <w:sz w:val="32"/>
          <w:szCs w:val="32"/>
        </w:rPr>
        <w:t>Testing</w:t>
      </w:r>
    </w:p>
    <w:p w:rsidR="00844CD9" w:rsidRDefault="00844CD9">
      <w:pPr>
        <w:spacing w:before="4" w:line="180" w:lineRule="exact"/>
        <w:rPr>
          <w:sz w:val="18"/>
          <w:szCs w:val="18"/>
        </w:rPr>
      </w:pPr>
    </w:p>
    <w:p w:rsidR="00844CD9" w:rsidRDefault="009B34D7">
      <w:pPr>
        <w:spacing w:line="360" w:lineRule="auto"/>
        <w:ind w:left="100" w:right="80" w:firstLine="50"/>
        <w:jc w:val="both"/>
        <w:rPr>
          <w:sz w:val="24"/>
          <w:szCs w:val="24"/>
        </w:rPr>
      </w:pPr>
      <w:r>
        <w:rPr>
          <w:sz w:val="24"/>
          <w:szCs w:val="24"/>
        </w:rPr>
        <w:t>Testing phase is a very important for a successful system. In this phase before implementing the new system into operation, for eliminating bugs a test run of the system is done. After completing codes for the whole programs of the system, a test plan should be developed and run one given set of  test  data.  Using  the  test  data  subsequent  test  run  are  carried  out.  The  software  engineering process can be viewed as a spiral. Initially system engineering The software engineering process can be viewed as a spiral. Initially system engineering describes the role of software and leads to software  requirement  analysis  where  the  describes  the  role  of  software  and  leads  to  software requirement   analysis   where   the   information   domain,   functions,   behaviour,   performance, constraints  and  validation  criteria  information  domain,  functions,  behaviour,  performance, constraints  and  validation  criteria  for  software  are  established.  Moving  inside  along  the  for software are established. Moving inside along the spiral, we come to design and spiral, we come to  design  and  finally  finally  to  coding.  To  develop  computer  software  we  spiral  in  along rationalizes that reduce the to coding. To develop computer software we spiral in along rationalizes that reduce the level of abstraction on each turn.</w:t>
      </w:r>
    </w:p>
    <w:p w:rsidR="00844CD9" w:rsidRDefault="00844CD9">
      <w:pPr>
        <w:spacing w:line="200" w:lineRule="exact"/>
      </w:pPr>
    </w:p>
    <w:p w:rsidR="00844CD9" w:rsidRDefault="00844CD9">
      <w:pPr>
        <w:spacing w:before="13" w:line="280" w:lineRule="exact"/>
        <w:rPr>
          <w:sz w:val="28"/>
          <w:szCs w:val="28"/>
        </w:rPr>
      </w:pPr>
    </w:p>
    <w:p w:rsidR="00844CD9" w:rsidRDefault="009B34D7">
      <w:pPr>
        <w:ind w:left="100" w:right="8302"/>
        <w:jc w:val="both"/>
        <w:rPr>
          <w:sz w:val="28"/>
          <w:szCs w:val="28"/>
        </w:rPr>
      </w:pPr>
      <w:r>
        <w:rPr>
          <w:b/>
          <w:sz w:val="28"/>
          <w:szCs w:val="28"/>
        </w:rPr>
        <w:t>7.1 Types</w:t>
      </w:r>
    </w:p>
    <w:p w:rsidR="00844CD9" w:rsidRDefault="009B34D7">
      <w:pPr>
        <w:spacing w:before="42"/>
        <w:ind w:left="100" w:right="7862"/>
        <w:jc w:val="both"/>
        <w:rPr>
          <w:rFonts w:ascii="Calibri" w:eastAsia="Calibri" w:hAnsi="Calibri" w:cs="Calibri"/>
          <w:sz w:val="24"/>
          <w:szCs w:val="24"/>
        </w:rPr>
      </w:pPr>
      <w:r>
        <w:rPr>
          <w:rFonts w:ascii="Calibri" w:eastAsia="Calibri" w:hAnsi="Calibri" w:cs="Calibri"/>
          <w:sz w:val="24"/>
          <w:szCs w:val="24"/>
        </w:rPr>
        <w:t>7.1.1Unit testing</w:t>
      </w:r>
    </w:p>
    <w:p w:rsidR="00844CD9" w:rsidRDefault="009B34D7">
      <w:pPr>
        <w:spacing w:before="35" w:line="359" w:lineRule="auto"/>
        <w:ind w:left="100" w:right="78" w:firstLine="122"/>
        <w:jc w:val="both"/>
        <w:rPr>
          <w:sz w:val="24"/>
          <w:szCs w:val="24"/>
        </w:rPr>
      </w:pPr>
      <w:r>
        <w:rPr>
          <w:sz w:val="24"/>
          <w:szCs w:val="24"/>
        </w:rPr>
        <w:t>It is a method by which individual units of source code, sets of one or more program modules collectively with associated control data, usage procedures, and operating procedures, are tested to determine whether they are fit for use. Intuitively, one can view a unit as the smallest testable part of an application.  In procedural programming a unit can be an entire module but is more commonly an individual function. In object-oriented programming a unit is an entire interface but could be an individual method. Unit test is created by programmers or by white box testers during the development process.</w:t>
      </w:r>
    </w:p>
    <w:p w:rsidR="00844CD9" w:rsidRDefault="009B34D7">
      <w:pPr>
        <w:spacing w:before="47" w:line="359" w:lineRule="auto"/>
        <w:ind w:left="100" w:right="77" w:firstLine="60"/>
        <w:jc w:val="both"/>
        <w:rPr>
          <w:sz w:val="24"/>
          <w:szCs w:val="24"/>
        </w:rPr>
        <w:sectPr w:rsidR="00844CD9">
          <w:headerReference w:type="default" r:id="rId63"/>
          <w:pgSz w:w="12240" w:h="15840"/>
          <w:pgMar w:top="1480" w:right="1320" w:bottom="280" w:left="1340" w:header="0" w:footer="0" w:gutter="0"/>
          <w:cols w:space="720"/>
        </w:sectPr>
      </w:pPr>
      <w:r>
        <w:rPr>
          <w:sz w:val="24"/>
          <w:szCs w:val="24"/>
        </w:rPr>
        <w:t>Each test case is independent from the others: substitutes like method stubs, mock objects can be used to assist testing a module in isolation. Unit tests are typically written and run by software developers to ensure that code meets its design and behaves as intended. Its implementation can vary from being very manual to being formalized as part of build automation.</w:t>
      </w:r>
    </w:p>
    <w:p w:rsidR="00844CD9" w:rsidRDefault="00844CD9">
      <w:pPr>
        <w:spacing w:line="200" w:lineRule="exact"/>
      </w:pPr>
    </w:p>
    <w:p w:rsidR="00844CD9" w:rsidRDefault="00844CD9">
      <w:pPr>
        <w:spacing w:before="14" w:line="240" w:lineRule="exact"/>
        <w:rPr>
          <w:sz w:val="24"/>
          <w:szCs w:val="24"/>
        </w:rPr>
      </w:pPr>
    </w:p>
    <w:p w:rsidR="00844CD9" w:rsidRDefault="009B34D7">
      <w:pPr>
        <w:spacing w:before="29"/>
        <w:ind w:left="100" w:right="6924"/>
        <w:jc w:val="both"/>
        <w:rPr>
          <w:sz w:val="24"/>
          <w:szCs w:val="24"/>
        </w:rPr>
      </w:pPr>
      <w:r>
        <w:rPr>
          <w:b/>
          <w:sz w:val="24"/>
          <w:szCs w:val="24"/>
        </w:rPr>
        <w:t>7.1.2 Integration Testing</w:t>
      </w:r>
    </w:p>
    <w:p w:rsidR="00844CD9" w:rsidRDefault="00844CD9">
      <w:pPr>
        <w:spacing w:before="3" w:line="160" w:lineRule="exact"/>
        <w:rPr>
          <w:sz w:val="17"/>
          <w:szCs w:val="17"/>
        </w:rPr>
      </w:pPr>
    </w:p>
    <w:p w:rsidR="00844CD9" w:rsidRDefault="009B34D7">
      <w:pPr>
        <w:spacing w:line="360" w:lineRule="auto"/>
        <w:ind w:left="100" w:right="78" w:firstLine="62"/>
        <w:jc w:val="both"/>
        <w:rPr>
          <w:sz w:val="24"/>
          <w:szCs w:val="24"/>
        </w:rPr>
      </w:pPr>
      <w:r>
        <w:rPr>
          <w:sz w:val="24"/>
          <w:szCs w:val="24"/>
        </w:rPr>
        <w:t>It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before="13" w:line="200" w:lineRule="exact"/>
      </w:pPr>
    </w:p>
    <w:p w:rsidR="00844CD9" w:rsidRDefault="009B34D7">
      <w:pPr>
        <w:ind w:left="100" w:right="7567"/>
        <w:jc w:val="both"/>
        <w:rPr>
          <w:sz w:val="24"/>
          <w:szCs w:val="24"/>
        </w:rPr>
      </w:pPr>
      <w:r>
        <w:rPr>
          <w:b/>
          <w:sz w:val="24"/>
          <w:szCs w:val="24"/>
        </w:rPr>
        <w:t>7.1.3 Program test</w:t>
      </w:r>
    </w:p>
    <w:p w:rsidR="00844CD9" w:rsidRDefault="00844CD9">
      <w:pPr>
        <w:spacing w:before="3" w:line="160" w:lineRule="exact"/>
        <w:rPr>
          <w:sz w:val="17"/>
          <w:szCs w:val="17"/>
        </w:rPr>
      </w:pPr>
    </w:p>
    <w:p w:rsidR="00844CD9" w:rsidRDefault="009B34D7">
      <w:pPr>
        <w:spacing w:line="360" w:lineRule="auto"/>
        <w:ind w:left="100" w:right="82"/>
        <w:jc w:val="both"/>
        <w:rPr>
          <w:sz w:val="24"/>
          <w:szCs w:val="24"/>
        </w:rPr>
      </w:pPr>
      <w:r>
        <w:rPr>
          <w:sz w:val="24"/>
          <w:szCs w:val="24"/>
        </w:rPr>
        <w:t>After the programs, have been coded, compiled and carried out to working conditions, they must be independently tested with the prepared test data. Any unwanted happening should be noted and debugged.</w:t>
      </w:r>
    </w:p>
    <w:p w:rsidR="00844CD9" w:rsidRDefault="00844CD9">
      <w:pPr>
        <w:spacing w:before="10" w:line="140" w:lineRule="exact"/>
        <w:rPr>
          <w:sz w:val="15"/>
          <w:szCs w:val="15"/>
        </w:rPr>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844CD9">
      <w:pPr>
        <w:spacing w:line="200" w:lineRule="exact"/>
      </w:pPr>
    </w:p>
    <w:p w:rsidR="00844CD9" w:rsidRDefault="009B34D7">
      <w:pPr>
        <w:ind w:left="100" w:right="7673"/>
        <w:jc w:val="both"/>
        <w:rPr>
          <w:sz w:val="24"/>
          <w:szCs w:val="24"/>
        </w:rPr>
      </w:pPr>
      <w:r>
        <w:rPr>
          <w:b/>
          <w:sz w:val="24"/>
          <w:szCs w:val="24"/>
        </w:rPr>
        <w:t>7.1.4 System Test</w:t>
      </w:r>
    </w:p>
    <w:p w:rsidR="00844CD9" w:rsidRDefault="00844CD9">
      <w:pPr>
        <w:spacing w:before="3" w:line="160" w:lineRule="exact"/>
        <w:rPr>
          <w:sz w:val="17"/>
          <w:szCs w:val="17"/>
        </w:rPr>
      </w:pPr>
    </w:p>
    <w:p w:rsidR="00844CD9" w:rsidRDefault="009B34D7">
      <w:pPr>
        <w:spacing w:line="359" w:lineRule="auto"/>
        <w:ind w:left="100" w:right="78" w:firstLine="60"/>
        <w:jc w:val="both"/>
        <w:rPr>
          <w:sz w:val="24"/>
          <w:szCs w:val="24"/>
        </w:rPr>
      </w:pPr>
      <w:r>
        <w:rPr>
          <w:sz w:val="24"/>
          <w:szCs w:val="24"/>
        </w:rPr>
        <w:t>When the program test for each of the programs of the system is written and errors are removed then system test is complete. At this stage the test is done on actual data. The complete system is put into execution on the actual data. At every stage of the execution, the output of the system is studied.  During  the  outcome  analysis,  it  may  be  found  that  the  outputs  are  not  matching  the estimated output of the system. In such situation, the bugs or errors in the particular programs are recognized and are fixed and further verified for the expected output.</w:t>
      </w:r>
    </w:p>
    <w:p w:rsidR="00844CD9" w:rsidRDefault="009B34D7">
      <w:pPr>
        <w:spacing w:before="45" w:line="359" w:lineRule="auto"/>
        <w:ind w:left="100" w:right="79"/>
        <w:jc w:val="both"/>
        <w:rPr>
          <w:sz w:val="24"/>
          <w:szCs w:val="24"/>
        </w:rPr>
        <w:sectPr w:rsidR="00844CD9">
          <w:headerReference w:type="default" r:id="rId64"/>
          <w:pgSz w:w="12240" w:h="15840"/>
          <w:pgMar w:top="1480" w:right="1320" w:bottom="280" w:left="1340" w:header="0" w:footer="0" w:gutter="0"/>
          <w:cols w:space="720"/>
        </w:sectPr>
      </w:pPr>
      <w:r>
        <w:rPr>
          <w:sz w:val="24"/>
          <w:szCs w:val="24"/>
        </w:rPr>
        <w:t>When it is confirmed that the system is running error-free, the users are called with their own real data so that the system could be presented running as per their requirements.</w:t>
      </w:r>
    </w:p>
    <w:p w:rsidR="00844CD9" w:rsidRDefault="009B34D7">
      <w:pPr>
        <w:spacing w:before="58"/>
        <w:ind w:left="100"/>
        <w:rPr>
          <w:sz w:val="28"/>
          <w:szCs w:val="28"/>
        </w:rPr>
      </w:pPr>
      <w:r>
        <w:rPr>
          <w:b/>
          <w:sz w:val="28"/>
          <w:szCs w:val="28"/>
        </w:rPr>
        <w:lastRenderedPageBreak/>
        <w:t>7.2  Test cases</w:t>
      </w:r>
    </w:p>
    <w:p w:rsidR="00844CD9" w:rsidRDefault="009B34D7">
      <w:pPr>
        <w:spacing w:before="41"/>
        <w:ind w:left="100"/>
        <w:rPr>
          <w:sz w:val="24"/>
          <w:szCs w:val="24"/>
        </w:rPr>
      </w:pPr>
      <w:r>
        <w:rPr>
          <w:b/>
          <w:sz w:val="24"/>
          <w:szCs w:val="24"/>
        </w:rPr>
        <w:t xml:space="preserve">7.2.1 </w:t>
      </w:r>
      <w:r w:rsidR="00C06D56">
        <w:rPr>
          <w:b/>
          <w:sz w:val="24"/>
          <w:szCs w:val="24"/>
        </w:rPr>
        <w:t>Access Request</w:t>
      </w:r>
    </w:p>
    <w:p w:rsidR="00844CD9" w:rsidRDefault="009B34D7">
      <w:pPr>
        <w:spacing w:before="38"/>
        <w:ind w:left="100" w:right="121"/>
        <w:rPr>
          <w:rFonts w:ascii="Calibri" w:eastAsia="Calibri" w:hAnsi="Calibri" w:cs="Calibri"/>
          <w:sz w:val="22"/>
          <w:szCs w:val="22"/>
        </w:rPr>
      </w:pPr>
      <w:r>
        <w:rPr>
          <w:b/>
          <w:sz w:val="24"/>
          <w:szCs w:val="24"/>
        </w:rPr>
        <w:t xml:space="preserve">Test to pass: </w:t>
      </w:r>
      <w:r>
        <w:rPr>
          <w:rFonts w:ascii="Calibri" w:eastAsia="Calibri" w:hAnsi="Calibri" w:cs="Calibri"/>
          <w:sz w:val="22"/>
          <w:szCs w:val="22"/>
        </w:rPr>
        <w:t>- Name should contain only alphabet, email id should be valid.</w:t>
      </w:r>
    </w:p>
    <w:p w:rsidR="00844CD9" w:rsidRDefault="009B34D7">
      <w:pPr>
        <w:spacing w:before="40"/>
        <w:ind w:left="100" w:right="159"/>
        <w:rPr>
          <w:rFonts w:ascii="Calibri" w:eastAsia="Calibri" w:hAnsi="Calibri" w:cs="Calibri"/>
          <w:sz w:val="22"/>
          <w:szCs w:val="22"/>
        </w:rPr>
      </w:pPr>
      <w:r>
        <w:rPr>
          <w:b/>
          <w:sz w:val="24"/>
          <w:szCs w:val="24"/>
        </w:rPr>
        <w:t xml:space="preserve">Test to fail: </w:t>
      </w:r>
      <w:r>
        <w:rPr>
          <w:rFonts w:ascii="Calibri" w:eastAsia="Calibri" w:hAnsi="Calibri" w:cs="Calibri"/>
          <w:sz w:val="22"/>
          <w:szCs w:val="22"/>
        </w:rPr>
        <w:t>- if name will contain other than alphabet, email id is not valid, mobile number will contain anything other than number, password minimum length is not upto six character.</w:t>
      </w:r>
    </w:p>
    <w:p w:rsidR="00844CD9" w:rsidRDefault="00844CD9">
      <w:pPr>
        <w:spacing w:before="8" w:line="140" w:lineRule="exact"/>
        <w:rPr>
          <w:sz w:val="14"/>
          <w:szCs w:val="14"/>
        </w:rPr>
      </w:pPr>
    </w:p>
    <w:p w:rsidR="00844CD9" w:rsidRDefault="00844CD9">
      <w:pPr>
        <w:spacing w:line="200" w:lineRule="exact"/>
      </w:pPr>
    </w:p>
    <w:p w:rsidR="00844CD9" w:rsidRDefault="009B34D7">
      <w:pPr>
        <w:ind w:left="100"/>
        <w:rPr>
          <w:sz w:val="24"/>
          <w:szCs w:val="24"/>
        </w:rPr>
      </w:pPr>
      <w:r>
        <w:rPr>
          <w:b/>
          <w:sz w:val="24"/>
          <w:szCs w:val="24"/>
        </w:rPr>
        <w:t>7.2.2  Login</w:t>
      </w:r>
    </w:p>
    <w:p w:rsidR="00844CD9" w:rsidRDefault="009B34D7">
      <w:pPr>
        <w:spacing w:before="36"/>
        <w:ind w:left="100" w:right="65"/>
        <w:rPr>
          <w:sz w:val="24"/>
          <w:szCs w:val="24"/>
        </w:rPr>
      </w:pPr>
      <w:r>
        <w:rPr>
          <w:b/>
          <w:sz w:val="24"/>
          <w:szCs w:val="24"/>
        </w:rPr>
        <w:t xml:space="preserve">Test to pass: </w:t>
      </w:r>
      <w:r>
        <w:rPr>
          <w:sz w:val="24"/>
          <w:szCs w:val="24"/>
        </w:rPr>
        <w:t>- user should enter a registered email id and password should match with the saved password.</w:t>
      </w:r>
    </w:p>
    <w:p w:rsidR="00844CD9" w:rsidRDefault="009B34D7">
      <w:pPr>
        <w:spacing w:before="38"/>
        <w:ind w:left="100"/>
        <w:rPr>
          <w:sz w:val="24"/>
          <w:szCs w:val="24"/>
        </w:rPr>
      </w:pPr>
      <w:r>
        <w:rPr>
          <w:b/>
          <w:sz w:val="24"/>
          <w:szCs w:val="24"/>
        </w:rPr>
        <w:t xml:space="preserve">Test to Fail: </w:t>
      </w:r>
      <w:r>
        <w:rPr>
          <w:sz w:val="24"/>
          <w:szCs w:val="24"/>
        </w:rPr>
        <w:t>- if user will enter a not registered email id or password will be incorrect.</w:t>
      </w:r>
    </w:p>
    <w:p w:rsidR="00844CD9" w:rsidRDefault="00844CD9">
      <w:pPr>
        <w:spacing w:before="3" w:line="160" w:lineRule="exact"/>
        <w:rPr>
          <w:sz w:val="16"/>
          <w:szCs w:val="16"/>
        </w:rPr>
      </w:pPr>
    </w:p>
    <w:p w:rsidR="00844CD9" w:rsidRDefault="00844CD9">
      <w:pPr>
        <w:spacing w:line="200" w:lineRule="exact"/>
      </w:pPr>
    </w:p>
    <w:p w:rsidR="00844CD9" w:rsidRDefault="009B34D7">
      <w:pPr>
        <w:ind w:left="100"/>
        <w:rPr>
          <w:sz w:val="24"/>
          <w:szCs w:val="24"/>
        </w:rPr>
      </w:pPr>
      <w:r>
        <w:rPr>
          <w:b/>
          <w:sz w:val="24"/>
          <w:szCs w:val="24"/>
        </w:rPr>
        <w:t>7.2.3 Create Case Note</w:t>
      </w:r>
    </w:p>
    <w:p w:rsidR="00844CD9" w:rsidRDefault="009B34D7">
      <w:pPr>
        <w:spacing w:before="33"/>
        <w:ind w:left="100"/>
        <w:rPr>
          <w:sz w:val="24"/>
          <w:szCs w:val="24"/>
        </w:rPr>
      </w:pPr>
      <w:r>
        <w:rPr>
          <w:b/>
          <w:sz w:val="24"/>
          <w:szCs w:val="24"/>
        </w:rPr>
        <w:t xml:space="preserve">Test to pass: </w:t>
      </w:r>
      <w:r>
        <w:rPr>
          <w:sz w:val="24"/>
          <w:szCs w:val="24"/>
        </w:rPr>
        <w:t>- If the functions that are added in the form of individual module works properly</w:t>
      </w:r>
    </w:p>
    <w:p w:rsidR="00844CD9" w:rsidRDefault="009B34D7">
      <w:pPr>
        <w:spacing w:before="45"/>
        <w:ind w:left="100"/>
        <w:rPr>
          <w:sz w:val="24"/>
          <w:szCs w:val="24"/>
        </w:rPr>
      </w:pPr>
      <w:r>
        <w:rPr>
          <w:b/>
          <w:sz w:val="24"/>
          <w:szCs w:val="24"/>
        </w:rPr>
        <w:t>7.2.3.1 Add</w:t>
      </w:r>
    </w:p>
    <w:p w:rsidR="00844CD9" w:rsidRDefault="009B34D7">
      <w:pPr>
        <w:spacing w:before="36"/>
        <w:ind w:left="100"/>
        <w:rPr>
          <w:sz w:val="24"/>
          <w:szCs w:val="24"/>
        </w:rPr>
      </w:pPr>
      <w:r>
        <w:rPr>
          <w:b/>
          <w:sz w:val="24"/>
          <w:szCs w:val="24"/>
        </w:rPr>
        <w:t xml:space="preserve">Test to pass </w:t>
      </w:r>
      <w:r>
        <w:rPr>
          <w:sz w:val="24"/>
          <w:szCs w:val="24"/>
        </w:rPr>
        <w:t>:- It passed the test if  the text is added successfully and displayed on the screen</w:t>
      </w:r>
    </w:p>
    <w:p w:rsidR="00844CD9" w:rsidRDefault="009B34D7">
      <w:pPr>
        <w:spacing w:before="38"/>
        <w:ind w:left="100"/>
        <w:rPr>
          <w:sz w:val="24"/>
          <w:szCs w:val="24"/>
        </w:rPr>
      </w:pPr>
      <w:r>
        <w:rPr>
          <w:b/>
          <w:sz w:val="24"/>
          <w:szCs w:val="24"/>
        </w:rPr>
        <w:t xml:space="preserve">Test to fail </w:t>
      </w:r>
      <w:r>
        <w:rPr>
          <w:sz w:val="24"/>
          <w:szCs w:val="24"/>
        </w:rPr>
        <w:t>:-  If the text typed in the form is not added.</w:t>
      </w:r>
    </w:p>
    <w:p w:rsidR="00844CD9" w:rsidRDefault="00844CD9">
      <w:pPr>
        <w:spacing w:before="2" w:line="160" w:lineRule="exact"/>
        <w:rPr>
          <w:sz w:val="16"/>
          <w:szCs w:val="16"/>
        </w:rPr>
      </w:pPr>
    </w:p>
    <w:p w:rsidR="00844CD9" w:rsidRDefault="00844CD9">
      <w:pPr>
        <w:spacing w:line="200" w:lineRule="exact"/>
      </w:pPr>
    </w:p>
    <w:p w:rsidR="00844CD9" w:rsidRDefault="009B34D7">
      <w:pPr>
        <w:ind w:left="100"/>
        <w:rPr>
          <w:sz w:val="24"/>
          <w:szCs w:val="24"/>
        </w:rPr>
      </w:pPr>
      <w:r>
        <w:rPr>
          <w:b/>
          <w:sz w:val="24"/>
          <w:szCs w:val="24"/>
        </w:rPr>
        <w:t>7.2.3.2 Delete</w:t>
      </w:r>
    </w:p>
    <w:p w:rsidR="00844CD9" w:rsidRDefault="009B34D7">
      <w:pPr>
        <w:spacing w:before="33"/>
        <w:ind w:left="100"/>
        <w:rPr>
          <w:sz w:val="24"/>
          <w:szCs w:val="24"/>
        </w:rPr>
      </w:pPr>
      <w:r>
        <w:rPr>
          <w:b/>
          <w:sz w:val="24"/>
          <w:szCs w:val="24"/>
        </w:rPr>
        <w:t xml:space="preserve">Test to pass </w:t>
      </w:r>
      <w:r>
        <w:rPr>
          <w:sz w:val="24"/>
          <w:szCs w:val="24"/>
        </w:rPr>
        <w:t>:- It passed the test if  the  text is deleted successfully.</w:t>
      </w:r>
    </w:p>
    <w:p w:rsidR="00844CD9" w:rsidRDefault="009B34D7">
      <w:pPr>
        <w:spacing w:before="41"/>
        <w:ind w:left="100"/>
        <w:rPr>
          <w:sz w:val="24"/>
          <w:szCs w:val="24"/>
        </w:rPr>
      </w:pPr>
      <w:r>
        <w:rPr>
          <w:b/>
          <w:sz w:val="24"/>
          <w:szCs w:val="24"/>
        </w:rPr>
        <w:t xml:space="preserve">Test to fail </w:t>
      </w:r>
      <w:r>
        <w:rPr>
          <w:sz w:val="24"/>
          <w:szCs w:val="24"/>
        </w:rPr>
        <w:t>:-  If the selected text is not deleted</w:t>
      </w:r>
    </w:p>
    <w:p w:rsidR="00844CD9" w:rsidRDefault="00844CD9">
      <w:pPr>
        <w:spacing w:line="200" w:lineRule="exact"/>
      </w:pPr>
    </w:p>
    <w:p w:rsidR="00844CD9" w:rsidRDefault="00844CD9">
      <w:pPr>
        <w:spacing w:before="13" w:line="260" w:lineRule="exact"/>
        <w:rPr>
          <w:sz w:val="26"/>
          <w:szCs w:val="26"/>
        </w:rPr>
      </w:pPr>
    </w:p>
    <w:p w:rsidR="00844CD9" w:rsidRDefault="0097355A">
      <w:pPr>
        <w:ind w:left="100"/>
        <w:rPr>
          <w:sz w:val="24"/>
          <w:szCs w:val="24"/>
        </w:rPr>
      </w:pPr>
      <w:r>
        <w:rPr>
          <w:b/>
          <w:sz w:val="24"/>
          <w:szCs w:val="24"/>
        </w:rPr>
        <w:t>7.2.3.3</w:t>
      </w:r>
      <w:r w:rsidR="009B34D7">
        <w:rPr>
          <w:b/>
          <w:sz w:val="24"/>
          <w:szCs w:val="24"/>
        </w:rPr>
        <w:t xml:space="preserve"> Update</w:t>
      </w:r>
    </w:p>
    <w:p w:rsidR="00844CD9" w:rsidRDefault="009B34D7">
      <w:pPr>
        <w:spacing w:before="36"/>
        <w:ind w:left="100"/>
        <w:rPr>
          <w:sz w:val="24"/>
          <w:szCs w:val="24"/>
        </w:rPr>
      </w:pPr>
      <w:r>
        <w:rPr>
          <w:b/>
          <w:sz w:val="24"/>
          <w:szCs w:val="24"/>
        </w:rPr>
        <w:t xml:space="preserve">Test to pass </w:t>
      </w:r>
      <w:r>
        <w:rPr>
          <w:sz w:val="24"/>
          <w:szCs w:val="24"/>
        </w:rPr>
        <w:t>:- It passed the test if  the  text is updated successfully.</w:t>
      </w:r>
    </w:p>
    <w:p w:rsidR="00844CD9" w:rsidRDefault="009B34D7">
      <w:pPr>
        <w:spacing w:before="41"/>
        <w:ind w:left="100"/>
        <w:rPr>
          <w:sz w:val="24"/>
          <w:szCs w:val="24"/>
        </w:rPr>
      </w:pPr>
      <w:r>
        <w:rPr>
          <w:b/>
          <w:sz w:val="24"/>
          <w:szCs w:val="24"/>
        </w:rPr>
        <w:t xml:space="preserve">Test to fail </w:t>
      </w:r>
      <w:r>
        <w:rPr>
          <w:sz w:val="24"/>
          <w:szCs w:val="24"/>
        </w:rPr>
        <w:t>:-  If the selected text is not updated</w:t>
      </w:r>
    </w:p>
    <w:p w:rsidR="00844CD9" w:rsidRDefault="00844CD9">
      <w:pPr>
        <w:spacing w:line="200" w:lineRule="exact"/>
      </w:pPr>
    </w:p>
    <w:p w:rsidR="00844CD9" w:rsidRDefault="00844CD9">
      <w:pPr>
        <w:spacing w:before="13" w:line="260" w:lineRule="exact"/>
        <w:rPr>
          <w:sz w:val="26"/>
          <w:szCs w:val="26"/>
        </w:rPr>
      </w:pPr>
    </w:p>
    <w:p w:rsidR="00844CD9" w:rsidRDefault="0097355A">
      <w:pPr>
        <w:ind w:left="100"/>
        <w:rPr>
          <w:sz w:val="24"/>
          <w:szCs w:val="24"/>
        </w:rPr>
      </w:pPr>
      <w:r>
        <w:rPr>
          <w:b/>
          <w:sz w:val="24"/>
          <w:szCs w:val="24"/>
        </w:rPr>
        <w:t>7.2.3.4</w:t>
      </w:r>
      <w:r w:rsidR="009B34D7">
        <w:rPr>
          <w:b/>
          <w:sz w:val="24"/>
          <w:szCs w:val="24"/>
        </w:rPr>
        <w:t xml:space="preserve"> Display</w:t>
      </w:r>
    </w:p>
    <w:p w:rsidR="00844CD9" w:rsidRDefault="009B34D7">
      <w:pPr>
        <w:spacing w:before="33"/>
        <w:ind w:left="100"/>
        <w:rPr>
          <w:sz w:val="24"/>
          <w:szCs w:val="24"/>
        </w:rPr>
      </w:pPr>
      <w:r>
        <w:rPr>
          <w:b/>
          <w:sz w:val="24"/>
          <w:szCs w:val="24"/>
        </w:rPr>
        <w:t xml:space="preserve">Test to pass </w:t>
      </w:r>
      <w:r>
        <w:rPr>
          <w:sz w:val="24"/>
          <w:szCs w:val="24"/>
        </w:rPr>
        <w:t>:- It passed the test if  the  text is  displayed successfully.</w:t>
      </w:r>
    </w:p>
    <w:p w:rsidR="00844CD9" w:rsidRDefault="009B34D7">
      <w:pPr>
        <w:spacing w:before="41"/>
        <w:ind w:left="100"/>
        <w:rPr>
          <w:sz w:val="24"/>
          <w:szCs w:val="24"/>
        </w:rPr>
      </w:pPr>
      <w:r>
        <w:rPr>
          <w:b/>
          <w:sz w:val="24"/>
          <w:szCs w:val="24"/>
        </w:rPr>
        <w:t xml:space="preserve">Test to fail </w:t>
      </w:r>
      <w:r>
        <w:rPr>
          <w:sz w:val="24"/>
          <w:szCs w:val="24"/>
        </w:rPr>
        <w:t>:-  If the details not displayed properly</w:t>
      </w:r>
    </w:p>
    <w:p w:rsidR="00844CD9" w:rsidRDefault="00844CD9">
      <w:pPr>
        <w:spacing w:line="200" w:lineRule="exact"/>
      </w:pPr>
    </w:p>
    <w:p w:rsidR="00844CD9" w:rsidRDefault="00844CD9">
      <w:pPr>
        <w:spacing w:before="13" w:line="260" w:lineRule="exact"/>
        <w:rPr>
          <w:sz w:val="26"/>
          <w:szCs w:val="26"/>
        </w:rPr>
      </w:pPr>
    </w:p>
    <w:p w:rsidR="00844CD9" w:rsidRDefault="009B34D7">
      <w:pPr>
        <w:ind w:left="100"/>
        <w:rPr>
          <w:sz w:val="24"/>
          <w:szCs w:val="24"/>
        </w:rPr>
      </w:pPr>
      <w:r>
        <w:rPr>
          <w:b/>
          <w:sz w:val="24"/>
          <w:szCs w:val="24"/>
        </w:rPr>
        <w:t>7.2.4  Give Rights</w:t>
      </w:r>
    </w:p>
    <w:p w:rsidR="00844CD9" w:rsidRDefault="009B34D7">
      <w:pPr>
        <w:spacing w:before="36"/>
        <w:ind w:left="100"/>
        <w:rPr>
          <w:sz w:val="24"/>
          <w:szCs w:val="24"/>
        </w:rPr>
      </w:pPr>
      <w:r>
        <w:rPr>
          <w:b/>
          <w:sz w:val="24"/>
          <w:szCs w:val="24"/>
        </w:rPr>
        <w:t xml:space="preserve">Test to pass: </w:t>
      </w:r>
      <w:r>
        <w:rPr>
          <w:sz w:val="24"/>
          <w:szCs w:val="24"/>
        </w:rPr>
        <w:t>- Service Provider should be email to register customer</w:t>
      </w:r>
    </w:p>
    <w:p w:rsidR="00844CD9" w:rsidRDefault="009B34D7">
      <w:pPr>
        <w:spacing w:before="41"/>
        <w:ind w:left="100"/>
        <w:rPr>
          <w:sz w:val="24"/>
          <w:szCs w:val="24"/>
        </w:rPr>
      </w:pPr>
      <w:r>
        <w:rPr>
          <w:b/>
          <w:sz w:val="24"/>
          <w:szCs w:val="24"/>
        </w:rPr>
        <w:t xml:space="preserve">Test to Fail: </w:t>
      </w:r>
      <w:r>
        <w:rPr>
          <w:sz w:val="24"/>
          <w:szCs w:val="24"/>
        </w:rPr>
        <w:t>- If Customer email id is not valid</w:t>
      </w:r>
    </w:p>
    <w:p w:rsidR="00844CD9" w:rsidRDefault="00844CD9">
      <w:pPr>
        <w:spacing w:line="200" w:lineRule="exact"/>
      </w:pPr>
    </w:p>
    <w:p w:rsidR="00844CD9" w:rsidRDefault="00844CD9">
      <w:pPr>
        <w:spacing w:before="13" w:line="260" w:lineRule="exact"/>
        <w:rPr>
          <w:sz w:val="26"/>
          <w:szCs w:val="26"/>
        </w:rPr>
      </w:pPr>
    </w:p>
    <w:p w:rsidR="00844CD9" w:rsidRDefault="0097355A">
      <w:pPr>
        <w:ind w:left="100"/>
        <w:rPr>
          <w:sz w:val="24"/>
          <w:szCs w:val="24"/>
        </w:rPr>
      </w:pPr>
      <w:r>
        <w:rPr>
          <w:b/>
          <w:sz w:val="24"/>
          <w:szCs w:val="24"/>
        </w:rPr>
        <w:t>7.2.5</w:t>
      </w:r>
      <w:r w:rsidR="009B34D7">
        <w:rPr>
          <w:b/>
          <w:sz w:val="24"/>
          <w:szCs w:val="24"/>
        </w:rPr>
        <w:t xml:space="preserve">  Update Status</w:t>
      </w:r>
    </w:p>
    <w:p w:rsidR="00844CD9" w:rsidRDefault="009B34D7">
      <w:pPr>
        <w:spacing w:before="33"/>
        <w:ind w:left="100"/>
        <w:rPr>
          <w:sz w:val="24"/>
          <w:szCs w:val="24"/>
        </w:rPr>
      </w:pPr>
      <w:r>
        <w:rPr>
          <w:b/>
          <w:sz w:val="24"/>
          <w:szCs w:val="24"/>
        </w:rPr>
        <w:t xml:space="preserve">Test to pass: </w:t>
      </w:r>
      <w:r>
        <w:rPr>
          <w:sz w:val="24"/>
          <w:szCs w:val="24"/>
        </w:rPr>
        <w:t>- Status updated</w:t>
      </w:r>
    </w:p>
    <w:p w:rsidR="00844CD9" w:rsidRDefault="009B34D7">
      <w:pPr>
        <w:spacing w:before="41"/>
        <w:ind w:left="100"/>
        <w:rPr>
          <w:sz w:val="24"/>
          <w:szCs w:val="24"/>
        </w:rPr>
      </w:pPr>
      <w:r>
        <w:rPr>
          <w:b/>
          <w:sz w:val="24"/>
          <w:szCs w:val="24"/>
        </w:rPr>
        <w:t xml:space="preserve">Test to Fail: </w:t>
      </w:r>
      <w:r>
        <w:rPr>
          <w:sz w:val="24"/>
          <w:szCs w:val="24"/>
        </w:rPr>
        <w:t>- Status not updated</w:t>
      </w:r>
    </w:p>
    <w:p w:rsidR="001F0C9B" w:rsidRDefault="001F0C9B">
      <w:pPr>
        <w:spacing w:before="41"/>
        <w:ind w:left="100"/>
        <w:rPr>
          <w:sz w:val="24"/>
          <w:szCs w:val="24"/>
        </w:rPr>
      </w:pPr>
    </w:p>
    <w:p w:rsidR="001F0C9B" w:rsidRDefault="001F0C9B">
      <w:pPr>
        <w:spacing w:before="41"/>
        <w:ind w:left="100"/>
        <w:rPr>
          <w:sz w:val="24"/>
          <w:szCs w:val="24"/>
        </w:rPr>
      </w:pPr>
    </w:p>
    <w:p w:rsidR="001F0C9B" w:rsidRDefault="0097355A" w:rsidP="001F0C9B">
      <w:pPr>
        <w:ind w:left="100"/>
        <w:rPr>
          <w:sz w:val="24"/>
          <w:szCs w:val="24"/>
        </w:rPr>
      </w:pPr>
      <w:r>
        <w:rPr>
          <w:b/>
          <w:sz w:val="24"/>
          <w:szCs w:val="24"/>
        </w:rPr>
        <w:t>7.2.6 Upload</w:t>
      </w:r>
      <w:r w:rsidR="001F0C9B">
        <w:rPr>
          <w:b/>
          <w:sz w:val="24"/>
          <w:szCs w:val="24"/>
        </w:rPr>
        <w:t xml:space="preserve"> File</w:t>
      </w:r>
    </w:p>
    <w:p w:rsidR="001F0C9B" w:rsidRDefault="001F0C9B" w:rsidP="001F0C9B">
      <w:pPr>
        <w:spacing w:before="33"/>
        <w:ind w:left="100"/>
        <w:rPr>
          <w:sz w:val="24"/>
          <w:szCs w:val="24"/>
        </w:rPr>
      </w:pPr>
      <w:r>
        <w:rPr>
          <w:b/>
          <w:sz w:val="24"/>
          <w:szCs w:val="24"/>
        </w:rPr>
        <w:t xml:space="preserve">Test to pass: </w:t>
      </w:r>
      <w:r>
        <w:rPr>
          <w:sz w:val="24"/>
          <w:szCs w:val="24"/>
        </w:rPr>
        <w:t>- File Uploaded</w:t>
      </w:r>
    </w:p>
    <w:p w:rsidR="001F0C9B" w:rsidRDefault="001F0C9B" w:rsidP="001F0C9B">
      <w:pPr>
        <w:spacing w:before="41"/>
        <w:ind w:left="100"/>
        <w:rPr>
          <w:sz w:val="24"/>
          <w:szCs w:val="24"/>
        </w:rPr>
      </w:pPr>
      <w:r>
        <w:rPr>
          <w:b/>
          <w:sz w:val="24"/>
          <w:szCs w:val="24"/>
        </w:rPr>
        <w:t xml:space="preserve">Test to Fail: </w:t>
      </w:r>
      <w:r>
        <w:rPr>
          <w:sz w:val="24"/>
          <w:szCs w:val="24"/>
        </w:rPr>
        <w:t>- Empty File or file not supported</w:t>
      </w:r>
    </w:p>
    <w:p w:rsidR="00CF2262" w:rsidRDefault="00CF2262" w:rsidP="001F0C9B">
      <w:pPr>
        <w:spacing w:before="41"/>
        <w:ind w:left="100"/>
        <w:rPr>
          <w:sz w:val="24"/>
          <w:szCs w:val="24"/>
        </w:rPr>
      </w:pPr>
    </w:p>
    <w:p w:rsidR="00CF2262" w:rsidRDefault="00CF2262" w:rsidP="001F0C9B">
      <w:pPr>
        <w:spacing w:before="41"/>
        <w:ind w:left="100"/>
        <w:rPr>
          <w:sz w:val="24"/>
          <w:szCs w:val="24"/>
        </w:rPr>
      </w:pPr>
    </w:p>
    <w:p w:rsidR="00CF2262" w:rsidRDefault="00CF2262" w:rsidP="001F0C9B">
      <w:pPr>
        <w:spacing w:before="41"/>
        <w:ind w:left="100"/>
        <w:rPr>
          <w:sz w:val="24"/>
          <w:szCs w:val="24"/>
        </w:rPr>
        <w:sectPr w:rsidR="00CF2262">
          <w:headerReference w:type="default" r:id="rId65"/>
          <w:pgSz w:w="12240" w:h="15840"/>
          <w:pgMar w:top="1380" w:right="1400" w:bottom="280" w:left="1340" w:header="0" w:footer="0" w:gutter="0"/>
          <w:cols w:space="720"/>
        </w:sectPr>
      </w:pPr>
    </w:p>
    <w:p w:rsidR="00844CD9" w:rsidRDefault="009B34D7">
      <w:pPr>
        <w:spacing w:before="59"/>
        <w:ind w:left="100" w:right="7009"/>
        <w:jc w:val="both"/>
        <w:rPr>
          <w:b/>
          <w:w w:val="99"/>
          <w:sz w:val="32"/>
          <w:szCs w:val="32"/>
        </w:rPr>
      </w:pPr>
      <w:r>
        <w:rPr>
          <w:b/>
          <w:w w:val="99"/>
          <w:sz w:val="32"/>
          <w:szCs w:val="32"/>
        </w:rPr>
        <w:lastRenderedPageBreak/>
        <w:t>8.Implementation</w:t>
      </w:r>
    </w:p>
    <w:p w:rsidR="00741BD1" w:rsidRDefault="00741BD1">
      <w:pPr>
        <w:spacing w:before="59"/>
        <w:ind w:left="100" w:right="7009"/>
        <w:jc w:val="both"/>
        <w:rPr>
          <w:sz w:val="32"/>
          <w:szCs w:val="32"/>
        </w:rPr>
      </w:pPr>
    </w:p>
    <w:p w:rsidR="00844CD9" w:rsidRDefault="009B34D7">
      <w:pPr>
        <w:spacing w:before="40"/>
        <w:ind w:left="100" w:right="6014"/>
        <w:jc w:val="both"/>
        <w:rPr>
          <w:sz w:val="24"/>
          <w:szCs w:val="24"/>
        </w:rPr>
      </w:pPr>
      <w:r>
        <w:rPr>
          <w:b/>
          <w:sz w:val="24"/>
          <w:szCs w:val="24"/>
        </w:rPr>
        <w:t>8.1 Implementation of the project</w:t>
      </w:r>
    </w:p>
    <w:p w:rsidR="00844CD9" w:rsidRDefault="009B34D7">
      <w:pPr>
        <w:spacing w:before="36"/>
        <w:ind w:left="100" w:right="80"/>
        <w:jc w:val="both"/>
        <w:rPr>
          <w:sz w:val="24"/>
          <w:szCs w:val="24"/>
        </w:rPr>
      </w:pPr>
      <w:r>
        <w:rPr>
          <w:sz w:val="24"/>
          <w:szCs w:val="24"/>
        </w:rPr>
        <w:t>Case Management Portal is created by first designing the User Interface then backend using spring boot and have used MY SQL for database. I have Used swagger for testing purpose. First separate basic modules for created then they were integrated with user interface part to make it presentable. All the modules created were part of training which were later integrated by me as a complete project.</w:t>
      </w:r>
    </w:p>
    <w:p w:rsidR="00844CD9" w:rsidRDefault="009B34D7">
      <w:pPr>
        <w:spacing w:before="43"/>
        <w:ind w:left="100" w:right="7386"/>
        <w:jc w:val="both"/>
        <w:rPr>
          <w:sz w:val="24"/>
          <w:szCs w:val="24"/>
        </w:rPr>
      </w:pPr>
      <w:r>
        <w:rPr>
          <w:b/>
          <w:sz w:val="24"/>
          <w:szCs w:val="24"/>
        </w:rPr>
        <w:t>8.2 Conversion Plan</w:t>
      </w:r>
    </w:p>
    <w:p w:rsidR="00844CD9" w:rsidRDefault="009B34D7">
      <w:pPr>
        <w:spacing w:before="36"/>
        <w:ind w:left="100" w:right="74" w:firstLine="60"/>
        <w:jc w:val="both"/>
        <w:rPr>
          <w:sz w:val="24"/>
          <w:szCs w:val="24"/>
        </w:rPr>
      </w:pPr>
      <w:r>
        <w:rPr>
          <w:sz w:val="24"/>
          <w:szCs w:val="24"/>
        </w:rPr>
        <w:t>The  project  is  developed  in  stages.  All  this  functionalities  implemented  was  included  in  my training which was later developed as project to learn the usability of all that functionalities.</w:t>
      </w:r>
    </w:p>
    <w:p w:rsidR="00844CD9" w:rsidRDefault="009B34D7">
      <w:pPr>
        <w:spacing w:before="45"/>
        <w:ind w:left="100" w:right="4125"/>
        <w:jc w:val="both"/>
        <w:rPr>
          <w:sz w:val="24"/>
          <w:szCs w:val="24"/>
        </w:rPr>
      </w:pPr>
      <w:r>
        <w:rPr>
          <w:b/>
          <w:sz w:val="24"/>
          <w:szCs w:val="24"/>
        </w:rPr>
        <w:t>8.3 Post Implementation and Software Maintenance</w:t>
      </w:r>
    </w:p>
    <w:p w:rsidR="00844CD9" w:rsidRDefault="009B34D7">
      <w:pPr>
        <w:spacing w:before="33"/>
        <w:ind w:left="100" w:right="79" w:firstLine="60"/>
        <w:jc w:val="both"/>
        <w:rPr>
          <w:sz w:val="24"/>
          <w:szCs w:val="24"/>
        </w:rPr>
      </w:pPr>
      <w:r>
        <w:rPr>
          <w:sz w:val="24"/>
          <w:szCs w:val="24"/>
        </w:rPr>
        <w:t>After implementing the project there are few things that need to be maintained regularly. Their should be proper track of performance of service provider in form of proper visualization instead of monitoring it manually. Response should be as fast as possible.</w:t>
      </w:r>
    </w:p>
    <w:p w:rsidR="00844CD9" w:rsidRDefault="009B34D7">
      <w:pPr>
        <w:spacing w:before="45"/>
        <w:ind w:left="100" w:right="6533"/>
        <w:jc w:val="both"/>
        <w:rPr>
          <w:sz w:val="24"/>
          <w:szCs w:val="24"/>
        </w:rPr>
      </w:pPr>
      <w:r>
        <w:rPr>
          <w:b/>
          <w:sz w:val="24"/>
          <w:szCs w:val="24"/>
        </w:rPr>
        <w:t>8.3.1  Software Maintenance</w:t>
      </w:r>
    </w:p>
    <w:p w:rsidR="00844CD9" w:rsidRDefault="009B34D7">
      <w:pPr>
        <w:spacing w:before="36"/>
        <w:ind w:left="100" w:right="80" w:firstLine="60"/>
        <w:jc w:val="both"/>
        <w:rPr>
          <w:sz w:val="24"/>
          <w:szCs w:val="24"/>
        </w:rPr>
      </w:pPr>
      <w:r>
        <w:rPr>
          <w:sz w:val="24"/>
          <w:szCs w:val="24"/>
        </w:rPr>
        <w:t>Maintenance is the enigma of system development. It holds the software industry captive, tying up programming resources. Analysts and programmers spend more time maintaining programs than they writing them.  Maintenance is not considered an  extremely important in the life of a software product.</w:t>
      </w:r>
    </w:p>
    <w:p w:rsidR="00844CD9" w:rsidRDefault="009B34D7">
      <w:pPr>
        <w:spacing w:before="45"/>
        <w:ind w:left="160" w:right="6180"/>
        <w:jc w:val="both"/>
        <w:rPr>
          <w:sz w:val="24"/>
          <w:szCs w:val="24"/>
        </w:rPr>
      </w:pPr>
      <w:r>
        <w:rPr>
          <w:b/>
          <w:sz w:val="24"/>
          <w:szCs w:val="24"/>
        </w:rPr>
        <w:t>8.3.1.1 Corrective Maintenance</w:t>
      </w:r>
    </w:p>
    <w:p w:rsidR="00844CD9" w:rsidRDefault="009B34D7">
      <w:pPr>
        <w:spacing w:before="36"/>
        <w:ind w:left="100" w:right="83" w:firstLine="60"/>
        <w:jc w:val="both"/>
        <w:rPr>
          <w:sz w:val="24"/>
          <w:szCs w:val="24"/>
        </w:rPr>
      </w:pPr>
      <w:r>
        <w:rPr>
          <w:sz w:val="24"/>
          <w:szCs w:val="24"/>
        </w:rPr>
        <w:t>After the implementation, correcting the residual errors if any. If such errors are discovered, the source of it should be detected and removed. This phenomenon falls under corrective maintenance.</w:t>
      </w:r>
    </w:p>
    <w:p w:rsidR="00844CD9" w:rsidRDefault="009B34D7">
      <w:pPr>
        <w:spacing w:before="43"/>
        <w:ind w:left="100" w:right="6303"/>
        <w:jc w:val="both"/>
        <w:rPr>
          <w:sz w:val="24"/>
          <w:szCs w:val="24"/>
        </w:rPr>
      </w:pPr>
      <w:r>
        <w:rPr>
          <w:b/>
          <w:sz w:val="24"/>
          <w:szCs w:val="24"/>
        </w:rPr>
        <w:t>8.3.1.2 Perfective Maintenance</w:t>
      </w:r>
    </w:p>
    <w:p w:rsidR="00844CD9" w:rsidRDefault="009B34D7">
      <w:pPr>
        <w:spacing w:before="36"/>
        <w:ind w:left="100" w:right="85"/>
        <w:jc w:val="both"/>
        <w:rPr>
          <w:sz w:val="24"/>
          <w:szCs w:val="24"/>
        </w:rPr>
      </w:pPr>
      <w:r>
        <w:rPr>
          <w:sz w:val="24"/>
          <w:szCs w:val="24"/>
        </w:rPr>
        <w:t>Sometimes changes have to be done according to the user requirements. This type of changes to the software is called perfective maintenance.</w:t>
      </w:r>
    </w:p>
    <w:p w:rsidR="00844CD9" w:rsidRDefault="009B34D7">
      <w:pPr>
        <w:spacing w:before="45"/>
        <w:ind w:left="160" w:right="6338"/>
        <w:jc w:val="both"/>
        <w:rPr>
          <w:sz w:val="24"/>
          <w:szCs w:val="24"/>
        </w:rPr>
      </w:pPr>
      <w:r>
        <w:rPr>
          <w:b/>
          <w:sz w:val="24"/>
          <w:szCs w:val="24"/>
        </w:rPr>
        <w:t>8.3.1.3 Adaptive Maintenance</w:t>
      </w:r>
    </w:p>
    <w:p w:rsidR="00844CD9" w:rsidRDefault="009B34D7">
      <w:pPr>
        <w:spacing w:before="33"/>
        <w:ind w:left="100" w:right="76"/>
        <w:jc w:val="both"/>
        <w:rPr>
          <w:sz w:val="24"/>
          <w:szCs w:val="24"/>
        </w:rPr>
      </w:pPr>
      <w:r>
        <w:rPr>
          <w:sz w:val="24"/>
          <w:szCs w:val="24"/>
        </w:rPr>
        <w:t>Software  often  must  be  upgraded  and  enhanced  to  include  more  features  and  provide  more services. This also requires modification of software.</w:t>
      </w:r>
    </w:p>
    <w:p w:rsidR="00844CD9" w:rsidRDefault="009B34D7">
      <w:pPr>
        <w:spacing w:before="45"/>
        <w:ind w:left="160" w:right="6178"/>
        <w:jc w:val="both"/>
        <w:rPr>
          <w:sz w:val="24"/>
          <w:szCs w:val="24"/>
        </w:rPr>
      </w:pPr>
      <w:r>
        <w:rPr>
          <w:b/>
          <w:sz w:val="24"/>
          <w:szCs w:val="24"/>
        </w:rPr>
        <w:t>8.3.1.4 Preventive Maintenance</w:t>
      </w:r>
    </w:p>
    <w:p w:rsidR="00844CD9" w:rsidRDefault="009B34D7">
      <w:pPr>
        <w:spacing w:before="36"/>
        <w:ind w:left="100" w:right="79"/>
        <w:jc w:val="both"/>
        <w:rPr>
          <w:sz w:val="24"/>
          <w:szCs w:val="24"/>
        </w:rPr>
        <w:sectPr w:rsidR="00844CD9">
          <w:headerReference w:type="default" r:id="rId66"/>
          <w:pgSz w:w="12240" w:h="15840"/>
          <w:pgMar w:top="1380" w:right="1320" w:bottom="280" w:left="1340" w:header="0" w:footer="0" w:gutter="0"/>
          <w:cols w:space="720"/>
        </w:sectPr>
      </w:pPr>
      <w:r>
        <w:rPr>
          <w:sz w:val="24"/>
          <w:szCs w:val="24"/>
        </w:rPr>
        <w:t>Preventive maintenance involves performing activities to prevent the occurrence of errors. It tends to  reduce  the  software  complexity  thereby  improving  program,  understanding  ability  and increasing software maintainability. It comprises documentation updating, code optimization, and code restructuring.</w:t>
      </w:r>
    </w:p>
    <w:p w:rsidR="00844CD9" w:rsidRDefault="00844CD9">
      <w:pPr>
        <w:spacing w:before="5" w:line="160" w:lineRule="exact"/>
        <w:rPr>
          <w:sz w:val="17"/>
          <w:szCs w:val="17"/>
        </w:rPr>
      </w:pPr>
    </w:p>
    <w:p w:rsidR="00844CD9" w:rsidRDefault="00844CD9">
      <w:pPr>
        <w:spacing w:line="200" w:lineRule="exact"/>
      </w:pPr>
    </w:p>
    <w:p w:rsidR="00844CD9" w:rsidRDefault="00844CD9">
      <w:pPr>
        <w:spacing w:line="200" w:lineRule="exact"/>
      </w:pPr>
    </w:p>
    <w:p w:rsidR="00844CD9" w:rsidRDefault="009B34D7">
      <w:pPr>
        <w:spacing w:before="18"/>
        <w:ind w:left="100" w:right="7142"/>
        <w:jc w:val="both"/>
        <w:rPr>
          <w:sz w:val="32"/>
          <w:szCs w:val="32"/>
        </w:rPr>
      </w:pPr>
      <w:r>
        <w:rPr>
          <w:b/>
          <w:w w:val="99"/>
          <w:sz w:val="32"/>
          <w:szCs w:val="32"/>
        </w:rPr>
        <w:t>9.Project</w:t>
      </w:r>
      <w:r>
        <w:rPr>
          <w:b/>
          <w:sz w:val="32"/>
          <w:szCs w:val="32"/>
        </w:rPr>
        <w:t xml:space="preserve"> </w:t>
      </w:r>
      <w:r>
        <w:rPr>
          <w:b/>
          <w:w w:val="99"/>
          <w:sz w:val="32"/>
          <w:szCs w:val="32"/>
        </w:rPr>
        <w:t>Legacy</w:t>
      </w:r>
    </w:p>
    <w:p w:rsidR="00844CD9" w:rsidRDefault="009B34D7">
      <w:pPr>
        <w:spacing w:before="36"/>
        <w:ind w:left="100" w:right="5549"/>
        <w:jc w:val="both"/>
        <w:rPr>
          <w:sz w:val="28"/>
          <w:szCs w:val="28"/>
        </w:rPr>
      </w:pPr>
      <w:r>
        <w:rPr>
          <w:b/>
          <w:sz w:val="28"/>
          <w:szCs w:val="28"/>
        </w:rPr>
        <w:t>9.1 Current Status of the project</w:t>
      </w:r>
    </w:p>
    <w:p w:rsidR="00844CD9" w:rsidRDefault="009B34D7">
      <w:pPr>
        <w:spacing w:before="37"/>
        <w:ind w:left="100" w:right="79"/>
        <w:jc w:val="both"/>
        <w:rPr>
          <w:sz w:val="24"/>
          <w:szCs w:val="24"/>
        </w:rPr>
      </w:pPr>
      <w:r>
        <w:rPr>
          <w:sz w:val="24"/>
          <w:szCs w:val="24"/>
        </w:rPr>
        <w:t>The current status of the project describes what the project is doing currently. Smart Class is an application  which  has  two  types  of  users  –service  provider  and  customers.  Both  of  them  are provided with different interfaces. The first page has only the navigation bar and a button which redirects the user for the signup form. The navigation bar has options like log in, sign up, home, about  us  and  contact  us  for  service  provider  but  customers  will  be  refrained  from  registering themselves.</w:t>
      </w:r>
    </w:p>
    <w:p w:rsidR="00844CD9" w:rsidRDefault="0004725D">
      <w:pPr>
        <w:spacing w:before="41"/>
        <w:ind w:left="100" w:right="80"/>
        <w:jc w:val="both"/>
        <w:rPr>
          <w:sz w:val="24"/>
          <w:szCs w:val="24"/>
        </w:rPr>
      </w:pPr>
      <w:r>
        <w:rPr>
          <w:b/>
          <w:sz w:val="24"/>
          <w:szCs w:val="24"/>
        </w:rPr>
        <w:t>Access Request</w:t>
      </w:r>
      <w:r w:rsidR="009B34D7">
        <w:rPr>
          <w:b/>
          <w:sz w:val="24"/>
          <w:szCs w:val="24"/>
        </w:rPr>
        <w:t xml:space="preserve">– </w:t>
      </w:r>
      <w:r w:rsidR="009B34D7">
        <w:rPr>
          <w:sz w:val="24"/>
          <w:szCs w:val="24"/>
        </w:rPr>
        <w:t xml:space="preserve">Sign up Option only authorized for </w:t>
      </w:r>
      <w:r>
        <w:rPr>
          <w:sz w:val="24"/>
          <w:szCs w:val="24"/>
        </w:rPr>
        <w:t xml:space="preserve">Admin. </w:t>
      </w:r>
      <w:r w:rsidR="009B34D7">
        <w:rPr>
          <w:sz w:val="24"/>
          <w:szCs w:val="24"/>
        </w:rPr>
        <w:t xml:space="preserve">A pop up dialog box will appear on clicking the </w:t>
      </w:r>
      <w:r>
        <w:rPr>
          <w:sz w:val="24"/>
          <w:szCs w:val="24"/>
        </w:rPr>
        <w:t xml:space="preserve">request </w:t>
      </w:r>
      <w:r w:rsidR="009B34D7">
        <w:rPr>
          <w:sz w:val="24"/>
          <w:szCs w:val="24"/>
        </w:rPr>
        <w:t>button. It will ask for the username, password and email. It also some validations for the fields and also checks whether the user is existing or a new one. If  the user is existing then it will prevent him from signing up again. The confirmation is also sent after the user has successfully signed to their given email account</w:t>
      </w:r>
      <w:r>
        <w:rPr>
          <w:sz w:val="24"/>
          <w:szCs w:val="24"/>
        </w:rPr>
        <w:t xml:space="preserve"> and a message also will be sent to them</w:t>
      </w:r>
      <w:r w:rsidR="009B34D7">
        <w:rPr>
          <w:sz w:val="24"/>
          <w:szCs w:val="24"/>
        </w:rPr>
        <w:t>.</w:t>
      </w:r>
    </w:p>
    <w:p w:rsidR="00844CD9" w:rsidRDefault="009B34D7">
      <w:pPr>
        <w:spacing w:before="38"/>
        <w:ind w:left="100" w:right="82"/>
        <w:jc w:val="both"/>
        <w:rPr>
          <w:sz w:val="24"/>
          <w:szCs w:val="24"/>
        </w:rPr>
      </w:pPr>
      <w:r>
        <w:rPr>
          <w:b/>
          <w:sz w:val="24"/>
          <w:szCs w:val="24"/>
        </w:rPr>
        <w:t xml:space="preserve">Log in – </w:t>
      </w:r>
      <w:r>
        <w:rPr>
          <w:sz w:val="24"/>
          <w:szCs w:val="24"/>
        </w:rPr>
        <w:t>A pop dialog box will appear which will ask for the username and the password which the user has already set. If the username and the password matches with any existing user then only the user will be logged in.</w:t>
      </w:r>
    </w:p>
    <w:p w:rsidR="00844CD9" w:rsidRDefault="009B34D7">
      <w:pPr>
        <w:spacing w:before="41"/>
        <w:ind w:left="100" w:right="4186"/>
        <w:jc w:val="both"/>
        <w:rPr>
          <w:sz w:val="24"/>
          <w:szCs w:val="24"/>
        </w:rPr>
      </w:pPr>
      <w:r>
        <w:rPr>
          <w:b/>
          <w:sz w:val="24"/>
          <w:szCs w:val="24"/>
        </w:rPr>
        <w:t xml:space="preserve">About us – </w:t>
      </w:r>
      <w:r>
        <w:rPr>
          <w:sz w:val="24"/>
          <w:szCs w:val="24"/>
        </w:rPr>
        <w:t>The details of the admins is provided here.</w:t>
      </w:r>
    </w:p>
    <w:p w:rsidR="00844CD9" w:rsidRDefault="009B34D7">
      <w:pPr>
        <w:spacing w:before="41"/>
        <w:ind w:left="100" w:right="1069"/>
        <w:jc w:val="both"/>
        <w:rPr>
          <w:sz w:val="24"/>
          <w:szCs w:val="24"/>
        </w:rPr>
      </w:pPr>
      <w:r>
        <w:rPr>
          <w:b/>
          <w:sz w:val="24"/>
          <w:szCs w:val="24"/>
        </w:rPr>
        <w:t xml:space="preserve">Contact us – </w:t>
      </w:r>
      <w:r>
        <w:rPr>
          <w:sz w:val="24"/>
          <w:szCs w:val="24"/>
        </w:rPr>
        <w:t>The contact details is also provided and users can sent message to admin.</w:t>
      </w:r>
    </w:p>
    <w:p w:rsidR="00844CD9" w:rsidRDefault="009B34D7">
      <w:pPr>
        <w:spacing w:before="38"/>
        <w:ind w:left="100" w:right="1849"/>
        <w:jc w:val="both"/>
        <w:rPr>
          <w:sz w:val="24"/>
          <w:szCs w:val="24"/>
        </w:rPr>
      </w:pPr>
      <w:r>
        <w:rPr>
          <w:b/>
          <w:sz w:val="24"/>
          <w:szCs w:val="24"/>
        </w:rPr>
        <w:t xml:space="preserve">Home – </w:t>
      </w:r>
      <w:r>
        <w:rPr>
          <w:sz w:val="24"/>
          <w:szCs w:val="24"/>
        </w:rPr>
        <w:t>It will be redirected to the main page once this option will be selected.</w:t>
      </w:r>
    </w:p>
    <w:p w:rsidR="00844CD9" w:rsidRDefault="009B34D7">
      <w:pPr>
        <w:spacing w:before="41"/>
        <w:ind w:left="100" w:right="77"/>
        <w:rPr>
          <w:sz w:val="24"/>
          <w:szCs w:val="24"/>
        </w:rPr>
      </w:pPr>
      <w:r>
        <w:rPr>
          <w:sz w:val="24"/>
          <w:szCs w:val="24"/>
        </w:rPr>
        <w:t>Once the user logged in, based on the role of the user i.e. whether the user is service provider or customer  the corresponding dashboard will be opened.</w:t>
      </w:r>
    </w:p>
    <w:p w:rsidR="00844CD9" w:rsidRDefault="009B34D7">
      <w:pPr>
        <w:spacing w:before="41" w:line="274" w:lineRule="auto"/>
        <w:ind w:left="100" w:right="210"/>
        <w:rPr>
          <w:sz w:val="24"/>
          <w:szCs w:val="24"/>
        </w:rPr>
      </w:pPr>
      <w:r>
        <w:rPr>
          <w:b/>
          <w:sz w:val="24"/>
          <w:szCs w:val="24"/>
        </w:rPr>
        <w:t xml:space="preserve">Customers dashboard – </w:t>
      </w:r>
      <w:r>
        <w:rPr>
          <w:sz w:val="24"/>
          <w:szCs w:val="24"/>
        </w:rPr>
        <w:t xml:space="preserve">It will have four options edit, delete, display and create </w:t>
      </w:r>
      <w:r>
        <w:rPr>
          <w:b/>
          <w:sz w:val="24"/>
          <w:szCs w:val="24"/>
        </w:rPr>
        <w:t>Create–</w:t>
      </w:r>
      <w:r>
        <w:rPr>
          <w:sz w:val="24"/>
          <w:szCs w:val="24"/>
        </w:rPr>
        <w:t xml:space="preserve">Customers will be able to add details as well as description of their issues as case notes. </w:t>
      </w:r>
      <w:r>
        <w:rPr>
          <w:b/>
          <w:sz w:val="24"/>
          <w:szCs w:val="24"/>
        </w:rPr>
        <w:t xml:space="preserve">Delete– </w:t>
      </w:r>
      <w:r>
        <w:rPr>
          <w:sz w:val="24"/>
          <w:szCs w:val="24"/>
        </w:rPr>
        <w:t>Customers will be able to delete their case note.</w:t>
      </w:r>
    </w:p>
    <w:p w:rsidR="00844CD9" w:rsidRDefault="009B34D7">
      <w:pPr>
        <w:spacing w:before="2"/>
        <w:ind w:left="100" w:right="2375"/>
        <w:jc w:val="both"/>
        <w:rPr>
          <w:sz w:val="24"/>
          <w:szCs w:val="24"/>
        </w:rPr>
      </w:pPr>
      <w:r>
        <w:rPr>
          <w:b/>
          <w:sz w:val="24"/>
          <w:szCs w:val="24"/>
        </w:rPr>
        <w:t>Update–</w:t>
      </w:r>
      <w:r>
        <w:rPr>
          <w:sz w:val="24"/>
          <w:szCs w:val="24"/>
        </w:rPr>
        <w:t>Customers will be able to update the case not whenever required</w:t>
      </w:r>
    </w:p>
    <w:p w:rsidR="00844CD9" w:rsidRDefault="009B34D7">
      <w:pPr>
        <w:spacing w:before="38"/>
        <w:ind w:left="100" w:right="3534"/>
        <w:jc w:val="both"/>
        <w:rPr>
          <w:sz w:val="24"/>
          <w:szCs w:val="24"/>
        </w:rPr>
      </w:pPr>
      <w:r>
        <w:rPr>
          <w:b/>
          <w:sz w:val="24"/>
          <w:szCs w:val="24"/>
        </w:rPr>
        <w:t xml:space="preserve">display– </w:t>
      </w:r>
      <w:r>
        <w:rPr>
          <w:sz w:val="24"/>
          <w:szCs w:val="24"/>
        </w:rPr>
        <w:t>All the case notes added by customers are displayed</w:t>
      </w:r>
    </w:p>
    <w:p w:rsidR="00844CD9" w:rsidRDefault="009B34D7">
      <w:pPr>
        <w:spacing w:before="41"/>
        <w:ind w:left="100" w:right="2042"/>
        <w:jc w:val="both"/>
        <w:rPr>
          <w:sz w:val="24"/>
          <w:szCs w:val="24"/>
        </w:rPr>
      </w:pPr>
      <w:r>
        <w:rPr>
          <w:b/>
          <w:sz w:val="24"/>
          <w:szCs w:val="24"/>
        </w:rPr>
        <w:t xml:space="preserve">Log out – </w:t>
      </w:r>
      <w:r>
        <w:rPr>
          <w:sz w:val="24"/>
          <w:szCs w:val="24"/>
        </w:rPr>
        <w:t>The user will logged out of their profile after clicking this options.</w:t>
      </w:r>
    </w:p>
    <w:p w:rsidR="00F604E7" w:rsidRDefault="00F604E7">
      <w:pPr>
        <w:spacing w:before="41"/>
        <w:ind w:left="100" w:right="2042"/>
        <w:jc w:val="both"/>
        <w:rPr>
          <w:sz w:val="24"/>
          <w:szCs w:val="24"/>
        </w:rPr>
      </w:pPr>
    </w:p>
    <w:p w:rsidR="00844CD9" w:rsidRDefault="009B34D7">
      <w:pPr>
        <w:spacing w:before="41" w:line="274" w:lineRule="auto"/>
        <w:ind w:left="100" w:right="838"/>
        <w:rPr>
          <w:sz w:val="24"/>
          <w:szCs w:val="24"/>
        </w:rPr>
      </w:pPr>
      <w:r>
        <w:rPr>
          <w:b/>
          <w:sz w:val="24"/>
          <w:szCs w:val="24"/>
        </w:rPr>
        <w:t xml:space="preserve">Service Providers dashboard – </w:t>
      </w:r>
      <w:r>
        <w:rPr>
          <w:sz w:val="24"/>
          <w:szCs w:val="24"/>
        </w:rPr>
        <w:t xml:space="preserve">It will have three options update, display and give rights </w:t>
      </w:r>
      <w:r>
        <w:rPr>
          <w:b/>
          <w:sz w:val="24"/>
          <w:szCs w:val="24"/>
        </w:rPr>
        <w:t>Update Status–</w:t>
      </w:r>
      <w:r>
        <w:rPr>
          <w:sz w:val="24"/>
          <w:szCs w:val="24"/>
        </w:rPr>
        <w:t xml:space="preserve">Service Provider will be able to update the status of customers request. </w:t>
      </w:r>
      <w:r>
        <w:rPr>
          <w:b/>
          <w:sz w:val="24"/>
          <w:szCs w:val="24"/>
        </w:rPr>
        <w:t xml:space="preserve">display– </w:t>
      </w:r>
      <w:r>
        <w:rPr>
          <w:sz w:val="24"/>
          <w:szCs w:val="24"/>
        </w:rPr>
        <w:t>All the case notes added by customers are displayed</w:t>
      </w:r>
    </w:p>
    <w:p w:rsidR="00844CD9" w:rsidRDefault="009B34D7">
      <w:pPr>
        <w:spacing w:before="38"/>
        <w:ind w:left="100" w:right="2042"/>
        <w:jc w:val="both"/>
        <w:rPr>
          <w:sz w:val="24"/>
          <w:szCs w:val="24"/>
        </w:rPr>
      </w:pPr>
      <w:r>
        <w:rPr>
          <w:b/>
          <w:sz w:val="24"/>
          <w:szCs w:val="24"/>
        </w:rPr>
        <w:t xml:space="preserve">Log out – </w:t>
      </w:r>
      <w:r>
        <w:rPr>
          <w:sz w:val="24"/>
          <w:szCs w:val="24"/>
        </w:rPr>
        <w:t>The user will logged out of their profile after clicking this options.</w:t>
      </w:r>
    </w:p>
    <w:p w:rsidR="00F604E7" w:rsidRDefault="00F604E7">
      <w:pPr>
        <w:spacing w:before="38"/>
        <w:ind w:left="100" w:right="2042"/>
        <w:jc w:val="both"/>
        <w:rPr>
          <w:sz w:val="24"/>
          <w:szCs w:val="24"/>
        </w:rPr>
      </w:pPr>
    </w:p>
    <w:p w:rsidR="00F604E7" w:rsidRDefault="00F604E7" w:rsidP="00F604E7">
      <w:pPr>
        <w:spacing w:before="41" w:line="274" w:lineRule="auto"/>
        <w:ind w:left="100" w:right="838"/>
        <w:rPr>
          <w:sz w:val="24"/>
          <w:szCs w:val="24"/>
        </w:rPr>
      </w:pPr>
      <w:r>
        <w:rPr>
          <w:b/>
          <w:sz w:val="24"/>
          <w:szCs w:val="24"/>
        </w:rPr>
        <w:t xml:space="preserve">Admin’s dashboard – </w:t>
      </w:r>
      <w:r>
        <w:rPr>
          <w:sz w:val="24"/>
          <w:szCs w:val="24"/>
        </w:rPr>
        <w:t xml:space="preserve">It will have three options update, display and give rights </w:t>
      </w:r>
    </w:p>
    <w:p w:rsidR="00F604E7" w:rsidRDefault="00F604E7" w:rsidP="00F604E7">
      <w:pPr>
        <w:spacing w:before="41" w:line="274" w:lineRule="auto"/>
        <w:ind w:left="100" w:right="838"/>
        <w:rPr>
          <w:sz w:val="24"/>
          <w:szCs w:val="24"/>
        </w:rPr>
      </w:pPr>
      <w:r>
        <w:rPr>
          <w:b/>
          <w:sz w:val="24"/>
          <w:szCs w:val="24"/>
        </w:rPr>
        <w:t>Change case note details-</w:t>
      </w:r>
      <w:r>
        <w:rPr>
          <w:sz w:val="24"/>
          <w:szCs w:val="24"/>
        </w:rPr>
        <w:t>can perform all operations which was possible for customers.</w:t>
      </w:r>
    </w:p>
    <w:p w:rsidR="00F604E7" w:rsidRDefault="00F604E7" w:rsidP="00F604E7">
      <w:pPr>
        <w:spacing w:before="41" w:line="274" w:lineRule="auto"/>
        <w:ind w:left="100" w:right="838"/>
        <w:rPr>
          <w:sz w:val="24"/>
          <w:szCs w:val="24"/>
        </w:rPr>
      </w:pPr>
      <w:r>
        <w:rPr>
          <w:b/>
          <w:sz w:val="24"/>
          <w:szCs w:val="24"/>
        </w:rPr>
        <w:t>View Files-</w:t>
      </w:r>
      <w:r>
        <w:rPr>
          <w:sz w:val="24"/>
          <w:szCs w:val="24"/>
        </w:rPr>
        <w:t>can view all the uploaded files</w:t>
      </w:r>
    </w:p>
    <w:p w:rsidR="00F604E7" w:rsidRDefault="00F604E7" w:rsidP="00F604E7">
      <w:pPr>
        <w:spacing w:before="41" w:line="274" w:lineRule="auto"/>
        <w:ind w:left="100" w:right="838"/>
        <w:rPr>
          <w:sz w:val="24"/>
          <w:szCs w:val="24"/>
        </w:rPr>
      </w:pPr>
      <w:r>
        <w:rPr>
          <w:b/>
          <w:sz w:val="24"/>
          <w:szCs w:val="24"/>
        </w:rPr>
        <w:t>Update Status–</w:t>
      </w:r>
      <w:r>
        <w:rPr>
          <w:sz w:val="24"/>
          <w:szCs w:val="24"/>
        </w:rPr>
        <w:t xml:space="preserve">Service Provider will be able to update the status of customers request. </w:t>
      </w:r>
      <w:r>
        <w:rPr>
          <w:b/>
          <w:sz w:val="24"/>
          <w:szCs w:val="24"/>
        </w:rPr>
        <w:t xml:space="preserve">display– </w:t>
      </w:r>
      <w:r>
        <w:rPr>
          <w:sz w:val="24"/>
          <w:szCs w:val="24"/>
        </w:rPr>
        <w:t>All the case notes added by customers are displayed</w:t>
      </w:r>
    </w:p>
    <w:p w:rsidR="00F604E7" w:rsidRDefault="00F604E7" w:rsidP="00F604E7">
      <w:pPr>
        <w:spacing w:before="2"/>
        <w:ind w:left="100" w:right="1464"/>
        <w:jc w:val="both"/>
        <w:rPr>
          <w:sz w:val="24"/>
          <w:szCs w:val="24"/>
        </w:rPr>
      </w:pPr>
      <w:r>
        <w:rPr>
          <w:b/>
          <w:sz w:val="24"/>
          <w:szCs w:val="24"/>
        </w:rPr>
        <w:t xml:space="preserve">Give Rights– </w:t>
      </w:r>
      <w:r>
        <w:rPr>
          <w:sz w:val="24"/>
          <w:szCs w:val="24"/>
        </w:rPr>
        <w:t>Service Provider can register user and can sent credentials via email.</w:t>
      </w:r>
    </w:p>
    <w:p w:rsidR="00F604E7" w:rsidRDefault="00F604E7" w:rsidP="00F604E7">
      <w:pPr>
        <w:spacing w:before="38"/>
        <w:ind w:left="100" w:right="2042"/>
        <w:jc w:val="both"/>
        <w:rPr>
          <w:sz w:val="24"/>
          <w:szCs w:val="24"/>
        </w:rPr>
        <w:sectPr w:rsidR="00F604E7">
          <w:headerReference w:type="default" r:id="rId67"/>
          <w:pgSz w:w="12240" w:h="15840"/>
          <w:pgMar w:top="1480" w:right="1320" w:bottom="280" w:left="1340" w:header="0" w:footer="0" w:gutter="0"/>
          <w:cols w:space="720"/>
        </w:sectPr>
      </w:pPr>
      <w:r>
        <w:rPr>
          <w:b/>
          <w:sz w:val="24"/>
          <w:szCs w:val="24"/>
        </w:rPr>
        <w:t xml:space="preserve">Log out – </w:t>
      </w:r>
      <w:r>
        <w:rPr>
          <w:sz w:val="24"/>
          <w:szCs w:val="24"/>
        </w:rPr>
        <w:t>The user will logged out of their profile after clicking this options.</w:t>
      </w:r>
    </w:p>
    <w:p w:rsidR="00844CD9" w:rsidRDefault="00844CD9">
      <w:pPr>
        <w:spacing w:before="10" w:line="240" w:lineRule="exact"/>
        <w:rPr>
          <w:sz w:val="24"/>
          <w:szCs w:val="24"/>
        </w:rPr>
      </w:pPr>
    </w:p>
    <w:p w:rsidR="00844CD9" w:rsidRDefault="009B34D7">
      <w:pPr>
        <w:spacing w:before="24"/>
        <w:ind w:left="100"/>
        <w:rPr>
          <w:sz w:val="28"/>
          <w:szCs w:val="28"/>
        </w:rPr>
      </w:pPr>
      <w:r>
        <w:rPr>
          <w:b/>
          <w:sz w:val="28"/>
          <w:szCs w:val="28"/>
        </w:rPr>
        <w:t>9.2 Remaining Areas of concern</w:t>
      </w:r>
    </w:p>
    <w:p w:rsidR="00844CD9" w:rsidRDefault="009B34D7">
      <w:pPr>
        <w:spacing w:before="40" w:line="240" w:lineRule="exact"/>
        <w:ind w:left="100" w:right="65" w:firstLine="55"/>
        <w:rPr>
          <w:sz w:val="22"/>
          <w:szCs w:val="22"/>
        </w:rPr>
      </w:pPr>
      <w:r>
        <w:rPr>
          <w:sz w:val="22"/>
          <w:szCs w:val="22"/>
        </w:rPr>
        <w:t>There are certain things that are not working in the way we wanted them to work. I could not add feature of online solving issue by operating customers system.</w:t>
      </w:r>
    </w:p>
    <w:p w:rsidR="00844CD9" w:rsidRDefault="00844CD9">
      <w:pPr>
        <w:spacing w:before="4" w:line="120" w:lineRule="exact"/>
        <w:rPr>
          <w:sz w:val="13"/>
          <w:szCs w:val="13"/>
        </w:rPr>
      </w:pPr>
    </w:p>
    <w:p w:rsidR="00844CD9" w:rsidRDefault="00844CD9">
      <w:pPr>
        <w:spacing w:line="200" w:lineRule="exact"/>
      </w:pPr>
    </w:p>
    <w:p w:rsidR="00844CD9" w:rsidRDefault="009B34D7">
      <w:pPr>
        <w:ind w:left="100"/>
        <w:rPr>
          <w:sz w:val="28"/>
          <w:szCs w:val="28"/>
        </w:rPr>
      </w:pPr>
      <w:r>
        <w:rPr>
          <w:b/>
          <w:sz w:val="28"/>
          <w:szCs w:val="28"/>
        </w:rPr>
        <w:t>9.3 Technical and Managerial lessons learnt</w:t>
      </w:r>
    </w:p>
    <w:p w:rsidR="00844CD9" w:rsidRDefault="009B34D7">
      <w:pPr>
        <w:spacing w:before="36"/>
        <w:ind w:left="100" w:right="88" w:firstLine="55"/>
        <w:rPr>
          <w:sz w:val="22"/>
          <w:szCs w:val="22"/>
        </w:rPr>
      </w:pPr>
      <w:r>
        <w:rPr>
          <w:sz w:val="22"/>
          <w:szCs w:val="22"/>
        </w:rPr>
        <w:t>By developing this project I have learnt many things like different languages. Learning spring boot and angular in a short span of time was difficult but was useful. Learnt how to implement things with a better approach . It was difficult to handle all the three levels myself but it gave me full stack knowledge and also improved my skills to manage things all alone.</w:t>
      </w:r>
    </w:p>
    <w:p w:rsidR="007B65FA" w:rsidRDefault="007B65FA">
      <w:pPr>
        <w:spacing w:before="36"/>
        <w:ind w:left="100" w:right="88" w:firstLine="55"/>
        <w:rPr>
          <w:sz w:val="22"/>
          <w:szCs w:val="22"/>
        </w:rPr>
      </w:pPr>
    </w:p>
    <w:p w:rsidR="007B65FA" w:rsidRDefault="007B65FA">
      <w:pPr>
        <w:spacing w:before="36"/>
        <w:ind w:left="100" w:right="88" w:firstLine="55"/>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7B65FA" w:rsidRDefault="007B65FA">
      <w:pPr>
        <w:rPr>
          <w:sz w:val="22"/>
          <w:szCs w:val="22"/>
        </w:rPr>
      </w:pPr>
    </w:p>
    <w:p w:rsidR="00494DB3" w:rsidRDefault="007B65FA">
      <w:pPr>
        <w:rPr>
          <w:b/>
          <w:sz w:val="32"/>
          <w:szCs w:val="32"/>
        </w:rPr>
      </w:pPr>
      <w:r w:rsidRPr="007968FB">
        <w:rPr>
          <w:b/>
          <w:sz w:val="32"/>
          <w:szCs w:val="32"/>
        </w:rPr>
        <w:lastRenderedPageBreak/>
        <w:t xml:space="preserve">10.User Manual </w:t>
      </w:r>
    </w:p>
    <w:p w:rsidR="00494DB3" w:rsidRPr="007968FB" w:rsidRDefault="00494DB3">
      <w:pPr>
        <w:rPr>
          <w:b/>
          <w:sz w:val="32"/>
          <w:szCs w:val="32"/>
        </w:rPr>
      </w:pPr>
    </w:p>
    <w:p w:rsidR="007968FB" w:rsidRPr="007968FB" w:rsidRDefault="007968FB">
      <w:pPr>
        <w:rPr>
          <w:sz w:val="24"/>
          <w:szCs w:val="24"/>
        </w:rPr>
      </w:pPr>
      <w:r w:rsidRPr="007968FB">
        <w:rPr>
          <w:sz w:val="24"/>
          <w:szCs w:val="24"/>
        </w:rPr>
        <w:t xml:space="preserve"> </w:t>
      </w:r>
      <w:r w:rsidR="007B65FA" w:rsidRPr="007968FB">
        <w:rPr>
          <w:b/>
          <w:sz w:val="24"/>
          <w:szCs w:val="24"/>
        </w:rPr>
        <w:t>Home:</w:t>
      </w:r>
      <w:r w:rsidR="007B65FA" w:rsidRPr="007968FB">
        <w:rPr>
          <w:sz w:val="24"/>
          <w:szCs w:val="24"/>
        </w:rPr>
        <w:t xml:space="preserve">It will redirect to the home page. </w:t>
      </w:r>
    </w:p>
    <w:p w:rsidR="007968FB" w:rsidRPr="007968FB" w:rsidRDefault="007968FB">
      <w:pPr>
        <w:rPr>
          <w:sz w:val="24"/>
          <w:szCs w:val="24"/>
        </w:rPr>
      </w:pPr>
      <w:r>
        <w:rPr>
          <w:b/>
          <w:sz w:val="24"/>
          <w:szCs w:val="24"/>
        </w:rPr>
        <w:t xml:space="preserve"> </w:t>
      </w:r>
      <w:r w:rsidR="007B65FA" w:rsidRPr="007968FB">
        <w:rPr>
          <w:b/>
          <w:sz w:val="24"/>
          <w:szCs w:val="24"/>
        </w:rPr>
        <w:t>Login</w:t>
      </w:r>
      <w:r w:rsidR="007B65FA" w:rsidRPr="007968FB">
        <w:rPr>
          <w:sz w:val="24"/>
          <w:szCs w:val="24"/>
        </w:rPr>
        <w:t xml:space="preserve">: If you are already registered then you have to login through your id. By clicking on login you can login to your account. </w:t>
      </w:r>
    </w:p>
    <w:p w:rsidR="007968FB" w:rsidRPr="007968FB" w:rsidRDefault="007B65FA">
      <w:pPr>
        <w:rPr>
          <w:sz w:val="24"/>
          <w:szCs w:val="24"/>
        </w:rPr>
      </w:pPr>
      <w:r w:rsidRPr="007968FB">
        <w:rPr>
          <w:b/>
          <w:sz w:val="24"/>
          <w:szCs w:val="24"/>
        </w:rPr>
        <w:t>About Us</w:t>
      </w:r>
      <w:r w:rsidRPr="007968FB">
        <w:rPr>
          <w:sz w:val="24"/>
          <w:szCs w:val="24"/>
        </w:rPr>
        <w:t xml:space="preserve">: It will give you brief information about us. </w:t>
      </w:r>
    </w:p>
    <w:p w:rsidR="007968FB" w:rsidRDefault="007B65FA">
      <w:pPr>
        <w:rPr>
          <w:sz w:val="24"/>
          <w:szCs w:val="24"/>
        </w:rPr>
      </w:pPr>
      <w:r w:rsidRPr="007968FB">
        <w:rPr>
          <w:b/>
          <w:sz w:val="24"/>
          <w:szCs w:val="24"/>
        </w:rPr>
        <w:t>Contact Us</w:t>
      </w:r>
      <w:r w:rsidRPr="007968FB">
        <w:rPr>
          <w:sz w:val="24"/>
          <w:szCs w:val="24"/>
        </w:rPr>
        <w:t xml:space="preserve">: If you want to contact us our contact details are provided here for you. </w:t>
      </w:r>
    </w:p>
    <w:p w:rsidR="00F64CE1" w:rsidRDefault="00F64CE1">
      <w:pPr>
        <w:rPr>
          <w:sz w:val="24"/>
          <w:szCs w:val="24"/>
        </w:rPr>
      </w:pPr>
    </w:p>
    <w:p w:rsidR="00CD5810" w:rsidRDefault="00CD5810">
      <w:pPr>
        <w:rPr>
          <w:sz w:val="24"/>
          <w:szCs w:val="24"/>
        </w:rPr>
      </w:pPr>
    </w:p>
    <w:p w:rsidR="00CD5810" w:rsidRDefault="00F64CE1">
      <w:pPr>
        <w:rPr>
          <w:sz w:val="24"/>
          <w:szCs w:val="24"/>
        </w:rPr>
      </w:pPr>
      <w:r>
        <w:rPr>
          <w:noProof/>
          <w:sz w:val="24"/>
          <w:szCs w:val="24"/>
        </w:rPr>
        <w:drawing>
          <wp:inline distT="0" distB="0" distL="0" distR="0">
            <wp:extent cx="6019800" cy="2971098"/>
            <wp:effectExtent l="19050" t="0" r="0" b="0"/>
            <wp:docPr id="5" name="Picture 5" descr="C:\Users\oom\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om\Desktop\home.PNG"/>
                    <pic:cNvPicPr>
                      <a:picLocks noChangeAspect="1" noChangeArrowheads="1"/>
                    </pic:cNvPicPr>
                  </pic:nvPicPr>
                  <pic:blipFill>
                    <a:blip r:embed="rId68"/>
                    <a:srcRect/>
                    <a:stretch>
                      <a:fillRect/>
                    </a:stretch>
                  </pic:blipFill>
                  <pic:spPr bwMode="auto">
                    <a:xfrm>
                      <a:off x="0" y="0"/>
                      <a:ext cx="6019800" cy="2971098"/>
                    </a:xfrm>
                    <a:prstGeom prst="rect">
                      <a:avLst/>
                    </a:prstGeom>
                    <a:noFill/>
                    <a:ln w="9525">
                      <a:noFill/>
                      <a:miter lim="800000"/>
                      <a:headEnd/>
                      <a:tailEnd/>
                    </a:ln>
                  </pic:spPr>
                </pic:pic>
              </a:graphicData>
            </a:graphic>
          </wp:inline>
        </w:drawing>
      </w:r>
    </w:p>
    <w:p w:rsidR="00F64CE1" w:rsidRDefault="00F64CE1">
      <w:pPr>
        <w:rPr>
          <w:sz w:val="24"/>
          <w:szCs w:val="24"/>
        </w:rPr>
      </w:pPr>
    </w:p>
    <w:p w:rsidR="00F64CE1" w:rsidRDefault="00F64CE1">
      <w:pPr>
        <w:rPr>
          <w:sz w:val="24"/>
          <w:szCs w:val="24"/>
        </w:rPr>
      </w:pPr>
    </w:p>
    <w:p w:rsidR="00CD5810" w:rsidRDefault="00CD5810">
      <w:pPr>
        <w:rPr>
          <w:sz w:val="24"/>
          <w:szCs w:val="24"/>
        </w:rPr>
      </w:pPr>
      <w:r>
        <w:rPr>
          <w:sz w:val="24"/>
          <w:szCs w:val="24"/>
        </w:rPr>
        <w:t xml:space="preserve">On clicking </w:t>
      </w:r>
      <w:r w:rsidRPr="00CD5810">
        <w:rPr>
          <w:b/>
          <w:sz w:val="24"/>
          <w:szCs w:val="24"/>
        </w:rPr>
        <w:t xml:space="preserve">About us </w:t>
      </w:r>
      <w:r>
        <w:rPr>
          <w:sz w:val="24"/>
          <w:szCs w:val="24"/>
        </w:rPr>
        <w:t>tab details of admin will be displayed</w:t>
      </w:r>
    </w:p>
    <w:p w:rsidR="00A8480A" w:rsidRDefault="00A8480A">
      <w:pPr>
        <w:rPr>
          <w:sz w:val="24"/>
          <w:szCs w:val="24"/>
        </w:rPr>
      </w:pPr>
    </w:p>
    <w:p w:rsidR="00A8480A" w:rsidRDefault="00A8480A">
      <w:pPr>
        <w:rPr>
          <w:sz w:val="24"/>
          <w:szCs w:val="24"/>
        </w:rPr>
      </w:pPr>
    </w:p>
    <w:p w:rsidR="00A8480A" w:rsidRDefault="00A8480A">
      <w:pPr>
        <w:rPr>
          <w:sz w:val="24"/>
          <w:szCs w:val="24"/>
        </w:rPr>
      </w:pPr>
      <w:r>
        <w:rPr>
          <w:noProof/>
          <w:sz w:val="24"/>
          <w:szCs w:val="24"/>
        </w:rPr>
        <w:drawing>
          <wp:inline distT="0" distB="0" distL="0" distR="0">
            <wp:extent cx="6019800" cy="3384485"/>
            <wp:effectExtent l="19050" t="0" r="0" b="0"/>
            <wp:docPr id="1" name="Picture 5" descr="C:\Users\oom\Desktop\pics\Screenshot (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om\Desktop\pics\Screenshot (1406).png"/>
                    <pic:cNvPicPr>
                      <a:picLocks noChangeAspect="1" noChangeArrowheads="1"/>
                    </pic:cNvPicPr>
                  </pic:nvPicPr>
                  <pic:blipFill>
                    <a:blip r:embed="rId69"/>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CD5810" w:rsidRDefault="00CD5810">
      <w:pPr>
        <w:rPr>
          <w:sz w:val="24"/>
          <w:szCs w:val="24"/>
        </w:rPr>
      </w:pPr>
      <w:r>
        <w:rPr>
          <w:sz w:val="24"/>
          <w:szCs w:val="24"/>
        </w:rPr>
        <w:lastRenderedPageBreak/>
        <w:t xml:space="preserve">On clicking </w:t>
      </w:r>
      <w:r w:rsidRPr="00CD5810">
        <w:rPr>
          <w:b/>
          <w:sz w:val="24"/>
          <w:szCs w:val="24"/>
        </w:rPr>
        <w:t xml:space="preserve">Contact Us </w:t>
      </w:r>
      <w:r>
        <w:rPr>
          <w:sz w:val="24"/>
          <w:szCs w:val="24"/>
        </w:rPr>
        <w:t>a page will be displayed which will allow user to send message to admin.</w:t>
      </w:r>
    </w:p>
    <w:p w:rsidR="00A8480A" w:rsidRDefault="00A8480A">
      <w:pPr>
        <w:rPr>
          <w:sz w:val="24"/>
          <w:szCs w:val="24"/>
        </w:rPr>
      </w:pPr>
    </w:p>
    <w:p w:rsidR="00A8480A" w:rsidRDefault="00A8480A">
      <w:pPr>
        <w:rPr>
          <w:sz w:val="24"/>
          <w:szCs w:val="24"/>
        </w:rPr>
      </w:pPr>
      <w:r>
        <w:rPr>
          <w:noProof/>
          <w:sz w:val="24"/>
          <w:szCs w:val="24"/>
        </w:rPr>
        <w:drawing>
          <wp:inline distT="0" distB="0" distL="0" distR="0">
            <wp:extent cx="6019800" cy="3384485"/>
            <wp:effectExtent l="19050" t="0" r="0" b="0"/>
            <wp:docPr id="2" name="Picture 6" descr="C:\Users\oom\Desktop\pics\Screenshot (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om\Desktop\pics\Screenshot (1407).png"/>
                    <pic:cNvPicPr>
                      <a:picLocks noChangeAspect="1" noChangeArrowheads="1"/>
                    </pic:cNvPicPr>
                  </pic:nvPicPr>
                  <pic:blipFill>
                    <a:blip r:embed="rId70"/>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CD5810" w:rsidRDefault="00CD5810">
      <w:pPr>
        <w:rPr>
          <w:sz w:val="24"/>
          <w:szCs w:val="24"/>
        </w:rPr>
      </w:pPr>
    </w:p>
    <w:p w:rsidR="00CD5810" w:rsidRDefault="00CD5810">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CD5810" w:rsidRDefault="00421D3F">
      <w:pPr>
        <w:rPr>
          <w:sz w:val="24"/>
          <w:szCs w:val="24"/>
        </w:rPr>
      </w:pPr>
      <w:r>
        <w:rPr>
          <w:sz w:val="24"/>
          <w:szCs w:val="24"/>
        </w:rPr>
        <w:t>Mail send to Admin’s Email id by the user</w:t>
      </w:r>
    </w:p>
    <w:p w:rsidR="00421D3F" w:rsidRDefault="00421D3F">
      <w:pPr>
        <w:rPr>
          <w:sz w:val="24"/>
          <w:szCs w:val="24"/>
        </w:rPr>
      </w:pPr>
    </w:p>
    <w:p w:rsidR="00421D3F" w:rsidRDefault="00421D3F">
      <w:pPr>
        <w:rPr>
          <w:sz w:val="24"/>
          <w:szCs w:val="24"/>
        </w:rPr>
      </w:pPr>
    </w:p>
    <w:p w:rsidR="00421D3F" w:rsidRDefault="00421D3F">
      <w:pPr>
        <w:rPr>
          <w:sz w:val="24"/>
          <w:szCs w:val="24"/>
        </w:rPr>
      </w:pPr>
      <w:r>
        <w:rPr>
          <w:noProof/>
          <w:sz w:val="24"/>
          <w:szCs w:val="24"/>
        </w:rPr>
        <w:drawing>
          <wp:inline distT="0" distB="0" distL="0" distR="0">
            <wp:extent cx="5803900" cy="997195"/>
            <wp:effectExtent l="19050" t="0" r="6350" b="0"/>
            <wp:docPr id="172" name="Picture 31" descr="C:\Users\oom\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om\Desktop\contact.PNG"/>
                    <pic:cNvPicPr>
                      <a:picLocks noChangeAspect="1" noChangeArrowheads="1"/>
                    </pic:cNvPicPr>
                  </pic:nvPicPr>
                  <pic:blipFill>
                    <a:blip r:embed="rId71"/>
                    <a:srcRect/>
                    <a:stretch>
                      <a:fillRect/>
                    </a:stretch>
                  </pic:blipFill>
                  <pic:spPr bwMode="auto">
                    <a:xfrm>
                      <a:off x="0" y="0"/>
                      <a:ext cx="5803900" cy="997195"/>
                    </a:xfrm>
                    <a:prstGeom prst="rect">
                      <a:avLst/>
                    </a:prstGeom>
                    <a:noFill/>
                    <a:ln w="9525">
                      <a:noFill/>
                      <a:miter lim="800000"/>
                      <a:headEnd/>
                      <a:tailEnd/>
                    </a:ln>
                  </pic:spPr>
                </pic:pic>
              </a:graphicData>
            </a:graphic>
          </wp:inline>
        </w:drawing>
      </w: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421D3F" w:rsidRDefault="00421D3F">
      <w:pPr>
        <w:rPr>
          <w:sz w:val="24"/>
          <w:szCs w:val="24"/>
        </w:rPr>
      </w:pPr>
    </w:p>
    <w:p w:rsidR="00CD5810" w:rsidRDefault="00CD5810">
      <w:pPr>
        <w:rPr>
          <w:sz w:val="24"/>
          <w:szCs w:val="24"/>
        </w:rPr>
      </w:pPr>
      <w:r>
        <w:rPr>
          <w:sz w:val="24"/>
          <w:szCs w:val="24"/>
        </w:rPr>
        <w:lastRenderedPageBreak/>
        <w:t xml:space="preserve">User will have to raise request to access the portal. On clicking </w:t>
      </w:r>
      <w:r w:rsidRPr="00CD5810">
        <w:rPr>
          <w:b/>
          <w:sz w:val="24"/>
          <w:szCs w:val="24"/>
        </w:rPr>
        <w:t>Raise Request Tab</w:t>
      </w:r>
      <w:r>
        <w:rPr>
          <w:sz w:val="24"/>
          <w:szCs w:val="24"/>
        </w:rPr>
        <w:t xml:space="preserve"> a pop will be displayed using which request can be raised.</w:t>
      </w:r>
    </w:p>
    <w:p w:rsidR="00CD5810" w:rsidRDefault="00CD5810">
      <w:pPr>
        <w:rPr>
          <w:sz w:val="24"/>
          <w:szCs w:val="24"/>
        </w:rPr>
      </w:pPr>
    </w:p>
    <w:p w:rsidR="001611D4" w:rsidRDefault="001611D4">
      <w:pPr>
        <w:rPr>
          <w:sz w:val="24"/>
          <w:szCs w:val="24"/>
        </w:rPr>
      </w:pPr>
      <w:r>
        <w:rPr>
          <w:noProof/>
          <w:sz w:val="24"/>
          <w:szCs w:val="24"/>
        </w:rPr>
        <w:drawing>
          <wp:inline distT="0" distB="0" distL="0" distR="0">
            <wp:extent cx="6019800" cy="3384485"/>
            <wp:effectExtent l="19050" t="0" r="0" b="0"/>
            <wp:docPr id="7" name="Picture 7" descr="C:\Users\oom\Desktop\pics\Screenshot (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om\Desktop\pics\Screenshot (1409).png"/>
                    <pic:cNvPicPr>
                      <a:picLocks noChangeAspect="1" noChangeArrowheads="1"/>
                    </pic:cNvPicPr>
                  </pic:nvPicPr>
                  <pic:blipFill>
                    <a:blip r:embed="rId72"/>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CD5810" w:rsidRDefault="00CD5810">
      <w:pPr>
        <w:rPr>
          <w:sz w:val="24"/>
          <w:szCs w:val="24"/>
        </w:rPr>
      </w:pPr>
    </w:p>
    <w:p w:rsidR="00AB0125" w:rsidRDefault="00AB0125">
      <w:pPr>
        <w:rPr>
          <w:sz w:val="24"/>
          <w:szCs w:val="24"/>
        </w:rPr>
      </w:pPr>
    </w:p>
    <w:p w:rsidR="003D117B" w:rsidRDefault="003D117B">
      <w:pPr>
        <w:rPr>
          <w:sz w:val="24"/>
          <w:szCs w:val="24"/>
        </w:rPr>
      </w:pPr>
      <w:r>
        <w:rPr>
          <w:sz w:val="24"/>
          <w:szCs w:val="24"/>
        </w:rPr>
        <w:t>Email sent containing login credentials</w:t>
      </w:r>
    </w:p>
    <w:p w:rsidR="003D117B" w:rsidRDefault="003D117B">
      <w:pPr>
        <w:rPr>
          <w:sz w:val="24"/>
          <w:szCs w:val="24"/>
        </w:rPr>
      </w:pPr>
    </w:p>
    <w:p w:rsidR="00FB791C" w:rsidRDefault="00FB791C">
      <w:pPr>
        <w:rPr>
          <w:sz w:val="24"/>
          <w:szCs w:val="24"/>
        </w:rPr>
      </w:pPr>
      <w:r>
        <w:rPr>
          <w:noProof/>
          <w:sz w:val="24"/>
          <w:szCs w:val="24"/>
        </w:rPr>
        <w:drawing>
          <wp:inline distT="0" distB="0" distL="0" distR="0">
            <wp:extent cx="5803900" cy="1356828"/>
            <wp:effectExtent l="19050" t="0" r="6350" b="0"/>
            <wp:docPr id="171" name="Picture 30" descr="C:\Users\oom\Desktop\con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om\Desktop\confi.PNG"/>
                    <pic:cNvPicPr>
                      <a:picLocks noChangeAspect="1" noChangeArrowheads="1"/>
                    </pic:cNvPicPr>
                  </pic:nvPicPr>
                  <pic:blipFill>
                    <a:blip r:embed="rId73"/>
                    <a:srcRect/>
                    <a:stretch>
                      <a:fillRect/>
                    </a:stretch>
                  </pic:blipFill>
                  <pic:spPr bwMode="auto">
                    <a:xfrm>
                      <a:off x="0" y="0"/>
                      <a:ext cx="5803900" cy="1356828"/>
                    </a:xfrm>
                    <a:prstGeom prst="rect">
                      <a:avLst/>
                    </a:prstGeom>
                    <a:noFill/>
                    <a:ln w="9525">
                      <a:noFill/>
                      <a:miter lim="800000"/>
                      <a:headEnd/>
                      <a:tailEnd/>
                    </a:ln>
                  </pic:spPr>
                </pic:pic>
              </a:graphicData>
            </a:graphic>
          </wp:inline>
        </w:drawing>
      </w:r>
    </w:p>
    <w:p w:rsidR="00421D3F" w:rsidRDefault="00421D3F">
      <w:pPr>
        <w:rPr>
          <w:sz w:val="24"/>
          <w:szCs w:val="24"/>
        </w:rPr>
      </w:pPr>
      <w:r>
        <w:rPr>
          <w:sz w:val="24"/>
          <w:szCs w:val="24"/>
        </w:rPr>
        <w:t>Message sent to registered Mobile Number</w:t>
      </w:r>
    </w:p>
    <w:p w:rsidR="00421D3F" w:rsidRDefault="00421D3F">
      <w:pPr>
        <w:rPr>
          <w:sz w:val="24"/>
          <w:szCs w:val="24"/>
        </w:rPr>
      </w:pPr>
    </w:p>
    <w:p w:rsidR="00421D3F" w:rsidRDefault="00421D3F">
      <w:pPr>
        <w:rPr>
          <w:sz w:val="24"/>
          <w:szCs w:val="24"/>
        </w:rPr>
      </w:pPr>
      <w:r>
        <w:rPr>
          <w:noProof/>
          <w:sz w:val="24"/>
          <w:szCs w:val="24"/>
        </w:rPr>
        <w:drawing>
          <wp:inline distT="0" distB="0" distL="0" distR="0">
            <wp:extent cx="3390900" cy="2419350"/>
            <wp:effectExtent l="19050" t="0" r="0" b="0"/>
            <wp:docPr id="35" name="Picture 35" descr="C:\Users\oom\Desktop\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om\Desktop\mobile.PNG"/>
                    <pic:cNvPicPr>
                      <a:picLocks noChangeAspect="1" noChangeArrowheads="1"/>
                    </pic:cNvPicPr>
                  </pic:nvPicPr>
                  <pic:blipFill>
                    <a:blip r:embed="rId74"/>
                    <a:srcRect/>
                    <a:stretch>
                      <a:fillRect/>
                    </a:stretch>
                  </pic:blipFill>
                  <pic:spPr bwMode="auto">
                    <a:xfrm>
                      <a:off x="0" y="0"/>
                      <a:ext cx="3390900" cy="2419350"/>
                    </a:xfrm>
                    <a:prstGeom prst="rect">
                      <a:avLst/>
                    </a:prstGeom>
                    <a:noFill/>
                    <a:ln w="9525">
                      <a:noFill/>
                      <a:miter lim="800000"/>
                      <a:headEnd/>
                      <a:tailEnd/>
                    </a:ln>
                  </pic:spPr>
                </pic:pic>
              </a:graphicData>
            </a:graphic>
          </wp:inline>
        </w:drawing>
      </w:r>
    </w:p>
    <w:p w:rsidR="00421D3F" w:rsidRDefault="00421D3F">
      <w:pPr>
        <w:rPr>
          <w:sz w:val="24"/>
          <w:szCs w:val="24"/>
        </w:rPr>
      </w:pPr>
    </w:p>
    <w:p w:rsidR="00332589" w:rsidRDefault="00332589">
      <w:pPr>
        <w:rPr>
          <w:sz w:val="24"/>
          <w:szCs w:val="24"/>
        </w:rPr>
      </w:pPr>
    </w:p>
    <w:p w:rsidR="00332589" w:rsidRDefault="00332589">
      <w:pPr>
        <w:rPr>
          <w:sz w:val="24"/>
          <w:szCs w:val="24"/>
        </w:rPr>
      </w:pPr>
    </w:p>
    <w:p w:rsidR="00CD5810" w:rsidRDefault="00CD5810">
      <w:pPr>
        <w:rPr>
          <w:sz w:val="24"/>
          <w:szCs w:val="24"/>
        </w:rPr>
      </w:pPr>
      <w:r>
        <w:rPr>
          <w:sz w:val="24"/>
          <w:szCs w:val="24"/>
        </w:rPr>
        <w:t xml:space="preserve">On clicking </w:t>
      </w:r>
      <w:r w:rsidRPr="00CD5810">
        <w:rPr>
          <w:b/>
          <w:sz w:val="24"/>
          <w:szCs w:val="24"/>
        </w:rPr>
        <w:t>Login Tab</w:t>
      </w:r>
      <w:r>
        <w:rPr>
          <w:sz w:val="24"/>
          <w:szCs w:val="24"/>
        </w:rPr>
        <w:t xml:space="preserve"> a pop will be displayed which will allow user to enter credentials according to which dashboard will be displayed</w:t>
      </w:r>
    </w:p>
    <w:p w:rsidR="00CD5810" w:rsidRDefault="00CD5810">
      <w:pPr>
        <w:rPr>
          <w:sz w:val="24"/>
          <w:szCs w:val="24"/>
        </w:rPr>
      </w:pPr>
    </w:p>
    <w:p w:rsidR="001611D4" w:rsidRDefault="001611D4">
      <w:pPr>
        <w:rPr>
          <w:sz w:val="24"/>
          <w:szCs w:val="24"/>
        </w:rPr>
      </w:pPr>
      <w:r>
        <w:rPr>
          <w:noProof/>
          <w:sz w:val="24"/>
          <w:szCs w:val="24"/>
        </w:rPr>
        <w:drawing>
          <wp:inline distT="0" distB="0" distL="0" distR="0">
            <wp:extent cx="6019800" cy="3384485"/>
            <wp:effectExtent l="19050" t="0" r="0" b="0"/>
            <wp:docPr id="8" name="Picture 8" descr="C:\Users\oom\Desktop\pics\Screenshot (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om\Desktop\pics\Screenshot (1408).png"/>
                    <pic:cNvPicPr>
                      <a:picLocks noChangeAspect="1" noChangeArrowheads="1"/>
                    </pic:cNvPicPr>
                  </pic:nvPicPr>
                  <pic:blipFill>
                    <a:blip r:embed="rId75"/>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AB0125" w:rsidRDefault="00AB0125">
      <w:pPr>
        <w:rPr>
          <w:b/>
          <w:sz w:val="24"/>
          <w:szCs w:val="24"/>
        </w:rPr>
      </w:pPr>
    </w:p>
    <w:p w:rsidR="00350152" w:rsidRDefault="00350152">
      <w:pPr>
        <w:rPr>
          <w:b/>
          <w:sz w:val="24"/>
          <w:szCs w:val="24"/>
        </w:rPr>
      </w:pPr>
    </w:p>
    <w:p w:rsidR="00BE5ACA" w:rsidRDefault="00BE5ACA">
      <w:pPr>
        <w:rPr>
          <w:b/>
          <w:sz w:val="24"/>
          <w:szCs w:val="24"/>
        </w:rPr>
      </w:pPr>
    </w:p>
    <w:p w:rsidR="00CD5810" w:rsidRDefault="00CD5810">
      <w:pPr>
        <w:rPr>
          <w:b/>
          <w:sz w:val="24"/>
          <w:szCs w:val="24"/>
        </w:rPr>
      </w:pPr>
      <w:r w:rsidRPr="00CD5810">
        <w:rPr>
          <w:b/>
          <w:sz w:val="24"/>
          <w:szCs w:val="24"/>
        </w:rPr>
        <w:t>Customer’s Dashboard</w:t>
      </w:r>
    </w:p>
    <w:p w:rsidR="00CD5810" w:rsidRDefault="00CD5810">
      <w:pPr>
        <w:rPr>
          <w:b/>
          <w:sz w:val="24"/>
          <w:szCs w:val="24"/>
        </w:rPr>
      </w:pPr>
      <w:r>
        <w:rPr>
          <w:b/>
          <w:sz w:val="24"/>
          <w:szCs w:val="24"/>
        </w:rPr>
        <w:t xml:space="preserve"> </w:t>
      </w:r>
    </w:p>
    <w:p w:rsidR="00CD5810" w:rsidRDefault="00CD5810">
      <w:pPr>
        <w:rPr>
          <w:sz w:val="24"/>
          <w:szCs w:val="24"/>
        </w:rPr>
      </w:pPr>
      <w:r>
        <w:rPr>
          <w:sz w:val="24"/>
          <w:szCs w:val="24"/>
        </w:rPr>
        <w:t>Dashboard containing various option will be displayed</w:t>
      </w:r>
    </w:p>
    <w:p w:rsidR="00CD5810" w:rsidRDefault="00CD5810">
      <w:pPr>
        <w:rPr>
          <w:sz w:val="24"/>
          <w:szCs w:val="24"/>
        </w:rPr>
      </w:pPr>
      <w:r w:rsidRPr="00CD5810">
        <w:rPr>
          <w:b/>
          <w:sz w:val="24"/>
          <w:szCs w:val="24"/>
        </w:rPr>
        <w:t>Create Note</w:t>
      </w:r>
      <w:r>
        <w:rPr>
          <w:sz w:val="24"/>
          <w:szCs w:val="24"/>
        </w:rPr>
        <w:t>- create case note by entering all the details as well as file can be uploaded.</w:t>
      </w:r>
    </w:p>
    <w:p w:rsidR="00CD5810" w:rsidRDefault="00CD5810">
      <w:pPr>
        <w:rPr>
          <w:sz w:val="24"/>
          <w:szCs w:val="24"/>
        </w:rPr>
      </w:pPr>
      <w:r w:rsidRPr="00CD5810">
        <w:rPr>
          <w:b/>
          <w:sz w:val="24"/>
          <w:szCs w:val="24"/>
        </w:rPr>
        <w:t>Edit Note</w:t>
      </w:r>
      <w:r>
        <w:rPr>
          <w:sz w:val="24"/>
          <w:szCs w:val="24"/>
        </w:rPr>
        <w:t>- created case note can be edited</w:t>
      </w:r>
    </w:p>
    <w:p w:rsidR="00CD5810" w:rsidRDefault="00CD5810">
      <w:pPr>
        <w:rPr>
          <w:sz w:val="24"/>
          <w:szCs w:val="24"/>
        </w:rPr>
      </w:pPr>
      <w:r w:rsidRPr="00CD5810">
        <w:rPr>
          <w:b/>
          <w:sz w:val="24"/>
          <w:szCs w:val="24"/>
        </w:rPr>
        <w:t>Delete Note</w:t>
      </w:r>
      <w:r>
        <w:rPr>
          <w:sz w:val="24"/>
          <w:szCs w:val="24"/>
        </w:rPr>
        <w:t>-case note can be deleted</w:t>
      </w:r>
    </w:p>
    <w:p w:rsidR="00CD5810" w:rsidRDefault="00CD5810">
      <w:pPr>
        <w:rPr>
          <w:sz w:val="24"/>
          <w:szCs w:val="24"/>
        </w:rPr>
      </w:pPr>
      <w:r w:rsidRPr="00CD5810">
        <w:rPr>
          <w:b/>
          <w:sz w:val="24"/>
          <w:szCs w:val="24"/>
        </w:rPr>
        <w:t>Documents</w:t>
      </w:r>
      <w:r>
        <w:rPr>
          <w:b/>
          <w:sz w:val="24"/>
          <w:szCs w:val="24"/>
        </w:rPr>
        <w:t>-c</w:t>
      </w:r>
      <w:r w:rsidRPr="00CD5810">
        <w:rPr>
          <w:sz w:val="24"/>
          <w:szCs w:val="24"/>
        </w:rPr>
        <w:t>an</w:t>
      </w:r>
      <w:r>
        <w:rPr>
          <w:b/>
          <w:sz w:val="24"/>
          <w:szCs w:val="24"/>
        </w:rPr>
        <w:t xml:space="preserve"> </w:t>
      </w:r>
      <w:r>
        <w:rPr>
          <w:sz w:val="24"/>
          <w:szCs w:val="24"/>
        </w:rPr>
        <w:t>upload document,view list of documents uploaded and can download files</w:t>
      </w:r>
    </w:p>
    <w:p w:rsidR="00CD5810" w:rsidRDefault="00CD5810">
      <w:pPr>
        <w:rPr>
          <w:sz w:val="24"/>
          <w:szCs w:val="24"/>
        </w:rPr>
      </w:pPr>
    </w:p>
    <w:p w:rsidR="00CD5810" w:rsidRDefault="00AB0125">
      <w:pPr>
        <w:rPr>
          <w:sz w:val="24"/>
          <w:szCs w:val="24"/>
        </w:rPr>
      </w:pPr>
      <w:r>
        <w:rPr>
          <w:noProof/>
          <w:sz w:val="24"/>
          <w:szCs w:val="24"/>
        </w:rPr>
        <w:drawing>
          <wp:inline distT="0" distB="0" distL="0" distR="0">
            <wp:extent cx="6019800" cy="3384485"/>
            <wp:effectExtent l="19050" t="0" r="0" b="0"/>
            <wp:docPr id="9" name="Picture 9" descr="C:\Users\oom\Desktop\pics\Screenshot (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om\Desktop\pics\Screenshot (1413).png"/>
                    <pic:cNvPicPr>
                      <a:picLocks noChangeAspect="1" noChangeArrowheads="1"/>
                    </pic:cNvPicPr>
                  </pic:nvPicPr>
                  <pic:blipFill>
                    <a:blip r:embed="rId76"/>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CD5810" w:rsidRDefault="00CD5810">
      <w:pPr>
        <w:rPr>
          <w:sz w:val="24"/>
          <w:szCs w:val="24"/>
        </w:rPr>
      </w:pPr>
    </w:p>
    <w:p w:rsidR="00CD5810" w:rsidRPr="00CD5810" w:rsidRDefault="00CD5810">
      <w:pPr>
        <w:rPr>
          <w:b/>
          <w:sz w:val="24"/>
          <w:szCs w:val="24"/>
        </w:rPr>
      </w:pPr>
    </w:p>
    <w:p w:rsidR="00AB0125" w:rsidRDefault="00AB0125">
      <w:pPr>
        <w:rPr>
          <w:b/>
          <w:sz w:val="24"/>
          <w:szCs w:val="24"/>
        </w:rPr>
      </w:pPr>
    </w:p>
    <w:p w:rsidR="00AB0125" w:rsidRDefault="00AB0125">
      <w:pPr>
        <w:rPr>
          <w:b/>
          <w:sz w:val="24"/>
          <w:szCs w:val="24"/>
        </w:rPr>
      </w:pPr>
    </w:p>
    <w:p w:rsidR="003D5A71" w:rsidRDefault="00350152">
      <w:pPr>
        <w:rPr>
          <w:b/>
          <w:sz w:val="24"/>
          <w:szCs w:val="24"/>
        </w:rPr>
      </w:pPr>
      <w:r>
        <w:rPr>
          <w:b/>
          <w:noProof/>
          <w:sz w:val="24"/>
          <w:szCs w:val="24"/>
        </w:rPr>
        <w:lastRenderedPageBreak/>
        <w:drawing>
          <wp:inline distT="0" distB="0" distL="0" distR="0">
            <wp:extent cx="6019800" cy="3384485"/>
            <wp:effectExtent l="19050" t="0" r="0" b="0"/>
            <wp:docPr id="13" name="Picture 13" descr="C:\Users\oom\Desktop\pics\Screenshot (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om\Desktop\pics\Screenshot (1415).png"/>
                    <pic:cNvPicPr>
                      <a:picLocks noChangeAspect="1" noChangeArrowheads="1"/>
                    </pic:cNvPicPr>
                  </pic:nvPicPr>
                  <pic:blipFill>
                    <a:blip r:embed="rId77"/>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CD5810" w:rsidRDefault="00CD5810">
      <w:pPr>
        <w:rPr>
          <w:b/>
          <w:sz w:val="24"/>
          <w:szCs w:val="24"/>
        </w:rPr>
      </w:pPr>
      <w:r w:rsidRPr="00CD5810">
        <w:rPr>
          <w:b/>
          <w:sz w:val="24"/>
          <w:szCs w:val="24"/>
        </w:rPr>
        <w:t>Service Provider’s Dashboard</w:t>
      </w:r>
    </w:p>
    <w:p w:rsidR="00CD5810" w:rsidRDefault="00CD5810">
      <w:pPr>
        <w:rPr>
          <w:b/>
          <w:sz w:val="24"/>
          <w:szCs w:val="24"/>
        </w:rPr>
      </w:pPr>
    </w:p>
    <w:p w:rsidR="00CD5810" w:rsidRDefault="00CD5810" w:rsidP="00CD5810">
      <w:pPr>
        <w:rPr>
          <w:sz w:val="24"/>
          <w:szCs w:val="24"/>
        </w:rPr>
      </w:pPr>
      <w:r>
        <w:rPr>
          <w:sz w:val="24"/>
          <w:szCs w:val="24"/>
        </w:rPr>
        <w:t>Dashboard containing various option will be displayed</w:t>
      </w:r>
    </w:p>
    <w:p w:rsidR="00CD5810" w:rsidRDefault="000E6716" w:rsidP="00CD5810">
      <w:pPr>
        <w:rPr>
          <w:sz w:val="24"/>
          <w:szCs w:val="24"/>
        </w:rPr>
      </w:pPr>
      <w:r>
        <w:rPr>
          <w:b/>
          <w:sz w:val="24"/>
          <w:szCs w:val="24"/>
        </w:rPr>
        <w:t>Update Status</w:t>
      </w:r>
      <w:r w:rsidR="00CD5810">
        <w:rPr>
          <w:sz w:val="24"/>
          <w:szCs w:val="24"/>
        </w:rPr>
        <w:t xml:space="preserve">- </w:t>
      </w:r>
      <w:r>
        <w:rPr>
          <w:sz w:val="24"/>
          <w:szCs w:val="24"/>
        </w:rPr>
        <w:t>can update the status of case note</w:t>
      </w:r>
    </w:p>
    <w:p w:rsidR="00CD5810" w:rsidRDefault="000E6716">
      <w:pPr>
        <w:rPr>
          <w:sz w:val="24"/>
          <w:szCs w:val="24"/>
        </w:rPr>
      </w:pPr>
      <w:r>
        <w:rPr>
          <w:b/>
          <w:sz w:val="24"/>
          <w:szCs w:val="24"/>
        </w:rPr>
        <w:t>View Files-</w:t>
      </w:r>
      <w:r>
        <w:rPr>
          <w:sz w:val="24"/>
          <w:szCs w:val="24"/>
        </w:rPr>
        <w:t>can view the uploaded Files and download them.</w:t>
      </w:r>
    </w:p>
    <w:p w:rsidR="00AB0125" w:rsidRDefault="00AB0125">
      <w:pPr>
        <w:rPr>
          <w:sz w:val="24"/>
          <w:szCs w:val="24"/>
        </w:rPr>
      </w:pPr>
    </w:p>
    <w:p w:rsidR="00AB0125" w:rsidRDefault="00AB0125">
      <w:pPr>
        <w:rPr>
          <w:sz w:val="24"/>
          <w:szCs w:val="24"/>
        </w:rPr>
      </w:pPr>
    </w:p>
    <w:p w:rsidR="00AB0125" w:rsidRDefault="00AB0125">
      <w:pPr>
        <w:rPr>
          <w:sz w:val="24"/>
          <w:szCs w:val="24"/>
        </w:rPr>
      </w:pPr>
    </w:p>
    <w:p w:rsidR="00AB0125" w:rsidRPr="000E6716" w:rsidRDefault="00AB0125">
      <w:pPr>
        <w:rPr>
          <w:sz w:val="24"/>
          <w:szCs w:val="24"/>
        </w:rPr>
      </w:pPr>
    </w:p>
    <w:p w:rsidR="00CD5810" w:rsidRDefault="00AB0125">
      <w:pPr>
        <w:rPr>
          <w:sz w:val="24"/>
          <w:szCs w:val="24"/>
        </w:rPr>
      </w:pPr>
      <w:r>
        <w:rPr>
          <w:noProof/>
          <w:sz w:val="24"/>
          <w:szCs w:val="24"/>
        </w:rPr>
        <w:drawing>
          <wp:inline distT="0" distB="0" distL="0" distR="0">
            <wp:extent cx="6019800" cy="3384485"/>
            <wp:effectExtent l="19050" t="0" r="0" b="0"/>
            <wp:docPr id="10" name="Picture 10" descr="C:\Users\oom\Desktop\pics\Screenshot (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om\Desktop\pics\Screenshot (1418).png"/>
                    <pic:cNvPicPr>
                      <a:picLocks noChangeAspect="1" noChangeArrowheads="1"/>
                    </pic:cNvPicPr>
                  </pic:nvPicPr>
                  <pic:blipFill>
                    <a:blip r:embed="rId78"/>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AB0125" w:rsidRDefault="00AB0125" w:rsidP="00D85756">
      <w:pPr>
        <w:rPr>
          <w:b/>
          <w:sz w:val="24"/>
          <w:szCs w:val="24"/>
        </w:rPr>
      </w:pPr>
    </w:p>
    <w:p w:rsidR="00AB0125" w:rsidRDefault="00AB0125" w:rsidP="00D85756">
      <w:pPr>
        <w:rPr>
          <w:b/>
          <w:sz w:val="24"/>
          <w:szCs w:val="24"/>
        </w:rPr>
      </w:pPr>
    </w:p>
    <w:p w:rsidR="00AB0125" w:rsidRDefault="00AB0125" w:rsidP="00D85756">
      <w:pPr>
        <w:rPr>
          <w:b/>
          <w:sz w:val="24"/>
          <w:szCs w:val="24"/>
        </w:rPr>
      </w:pPr>
    </w:p>
    <w:p w:rsidR="00BE5ACA" w:rsidRDefault="00BE5ACA" w:rsidP="00D85756">
      <w:pPr>
        <w:rPr>
          <w:b/>
          <w:sz w:val="24"/>
          <w:szCs w:val="24"/>
        </w:rPr>
      </w:pPr>
    </w:p>
    <w:p w:rsidR="00D85756" w:rsidRDefault="00D85756" w:rsidP="00D85756">
      <w:pPr>
        <w:rPr>
          <w:b/>
          <w:sz w:val="24"/>
          <w:szCs w:val="24"/>
        </w:rPr>
      </w:pPr>
      <w:r>
        <w:rPr>
          <w:b/>
          <w:sz w:val="24"/>
          <w:szCs w:val="24"/>
        </w:rPr>
        <w:t xml:space="preserve">Admin’s </w:t>
      </w:r>
      <w:r w:rsidRPr="00CD5810">
        <w:rPr>
          <w:b/>
          <w:sz w:val="24"/>
          <w:szCs w:val="24"/>
        </w:rPr>
        <w:t>Dashboard</w:t>
      </w:r>
    </w:p>
    <w:p w:rsidR="00D85756" w:rsidRDefault="00D85756" w:rsidP="00D85756">
      <w:pPr>
        <w:rPr>
          <w:b/>
          <w:sz w:val="24"/>
          <w:szCs w:val="24"/>
        </w:rPr>
      </w:pPr>
    </w:p>
    <w:p w:rsidR="00AB0125" w:rsidRDefault="00D85756" w:rsidP="00D85756">
      <w:pPr>
        <w:rPr>
          <w:sz w:val="24"/>
          <w:szCs w:val="24"/>
        </w:rPr>
      </w:pPr>
      <w:r>
        <w:rPr>
          <w:sz w:val="24"/>
          <w:szCs w:val="24"/>
        </w:rPr>
        <w:t>Dashboard containing various option will be displayed</w:t>
      </w:r>
    </w:p>
    <w:p w:rsidR="00AB0125" w:rsidRDefault="00AB0125" w:rsidP="00D85756">
      <w:pPr>
        <w:rPr>
          <w:sz w:val="24"/>
          <w:szCs w:val="24"/>
        </w:rPr>
      </w:pPr>
    </w:p>
    <w:p w:rsidR="00AB0125" w:rsidRDefault="00AB0125" w:rsidP="00D85756">
      <w:pPr>
        <w:rPr>
          <w:sz w:val="24"/>
          <w:szCs w:val="24"/>
        </w:rPr>
      </w:pPr>
      <w:r>
        <w:rPr>
          <w:noProof/>
          <w:sz w:val="24"/>
          <w:szCs w:val="24"/>
        </w:rPr>
        <w:drawing>
          <wp:inline distT="0" distB="0" distL="0" distR="0">
            <wp:extent cx="6019800" cy="3384485"/>
            <wp:effectExtent l="19050" t="0" r="0" b="0"/>
            <wp:docPr id="12" name="Picture 12" descr="C:\Users\oom\Pictures\Screenshots\Screenshot (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om\Pictures\Screenshots\Screenshot (1421).png"/>
                    <pic:cNvPicPr>
                      <a:picLocks noChangeAspect="1" noChangeArrowheads="1"/>
                    </pic:cNvPicPr>
                  </pic:nvPicPr>
                  <pic:blipFill>
                    <a:blip r:embed="rId79"/>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AB0125" w:rsidRDefault="00AB0125" w:rsidP="00D85756">
      <w:pPr>
        <w:rPr>
          <w:sz w:val="24"/>
          <w:szCs w:val="24"/>
        </w:rPr>
      </w:pPr>
    </w:p>
    <w:p w:rsidR="00AB0125" w:rsidRDefault="00AB0125" w:rsidP="00D85756">
      <w:pPr>
        <w:rPr>
          <w:sz w:val="24"/>
          <w:szCs w:val="24"/>
        </w:rPr>
      </w:pPr>
    </w:p>
    <w:p w:rsidR="00D85756" w:rsidRDefault="00D85756" w:rsidP="00D85756">
      <w:pPr>
        <w:rPr>
          <w:sz w:val="24"/>
          <w:szCs w:val="24"/>
        </w:rPr>
      </w:pPr>
      <w:r>
        <w:rPr>
          <w:b/>
          <w:sz w:val="24"/>
          <w:szCs w:val="24"/>
        </w:rPr>
        <w:t xml:space="preserve">Grant Access Request-can </w:t>
      </w:r>
      <w:r>
        <w:rPr>
          <w:sz w:val="24"/>
          <w:szCs w:val="24"/>
        </w:rPr>
        <w:t>grant rights to access the portal to user</w:t>
      </w:r>
    </w:p>
    <w:p w:rsidR="00D85756" w:rsidRDefault="00D85756" w:rsidP="00D85756">
      <w:pPr>
        <w:rPr>
          <w:sz w:val="24"/>
          <w:szCs w:val="24"/>
        </w:rPr>
      </w:pPr>
      <w:r w:rsidRPr="00D85756">
        <w:rPr>
          <w:b/>
          <w:sz w:val="24"/>
          <w:szCs w:val="24"/>
        </w:rPr>
        <w:t>Customer’s View</w:t>
      </w:r>
      <w:r>
        <w:rPr>
          <w:sz w:val="24"/>
          <w:szCs w:val="24"/>
        </w:rPr>
        <w:t>-Can perform all operations which customers can do</w:t>
      </w:r>
    </w:p>
    <w:p w:rsidR="00D85756" w:rsidRDefault="00D85756" w:rsidP="00D85756">
      <w:pPr>
        <w:rPr>
          <w:sz w:val="24"/>
          <w:szCs w:val="24"/>
        </w:rPr>
      </w:pPr>
      <w:r>
        <w:rPr>
          <w:b/>
          <w:sz w:val="24"/>
          <w:szCs w:val="24"/>
        </w:rPr>
        <w:t>Service Provider</w:t>
      </w:r>
      <w:r w:rsidRPr="00D85756">
        <w:rPr>
          <w:b/>
          <w:sz w:val="24"/>
          <w:szCs w:val="24"/>
        </w:rPr>
        <w:t>’s View</w:t>
      </w:r>
      <w:r>
        <w:rPr>
          <w:sz w:val="24"/>
          <w:szCs w:val="24"/>
        </w:rPr>
        <w:t>-Can perform all operations which service provider can do</w:t>
      </w:r>
    </w:p>
    <w:p w:rsidR="00AB0125" w:rsidRDefault="00AB0125" w:rsidP="00D85756">
      <w:pPr>
        <w:rPr>
          <w:sz w:val="24"/>
          <w:szCs w:val="24"/>
        </w:rPr>
      </w:pPr>
    </w:p>
    <w:p w:rsidR="00CD5810" w:rsidRDefault="00AB0125">
      <w:pPr>
        <w:rPr>
          <w:sz w:val="24"/>
          <w:szCs w:val="24"/>
        </w:rPr>
      </w:pPr>
      <w:r w:rsidRPr="00AB0125">
        <w:rPr>
          <w:noProof/>
          <w:sz w:val="24"/>
          <w:szCs w:val="24"/>
        </w:rPr>
        <w:drawing>
          <wp:inline distT="0" distB="0" distL="0" distR="0">
            <wp:extent cx="6019800" cy="3384485"/>
            <wp:effectExtent l="19050" t="0" r="0" b="0"/>
            <wp:docPr id="3" name="Picture 11" descr="C:\Users\oom\Desktop\pics\Screenshot (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om\Desktop\pics\Screenshot (1410).png"/>
                    <pic:cNvPicPr>
                      <a:picLocks noChangeAspect="1" noChangeArrowheads="1"/>
                    </pic:cNvPicPr>
                  </pic:nvPicPr>
                  <pic:blipFill>
                    <a:blip r:embed="rId80"/>
                    <a:srcRect/>
                    <a:stretch>
                      <a:fillRect/>
                    </a:stretch>
                  </pic:blipFill>
                  <pic:spPr bwMode="auto">
                    <a:xfrm>
                      <a:off x="0" y="0"/>
                      <a:ext cx="6019800" cy="3384485"/>
                    </a:xfrm>
                    <a:prstGeom prst="rect">
                      <a:avLst/>
                    </a:prstGeom>
                    <a:noFill/>
                    <a:ln w="9525">
                      <a:noFill/>
                      <a:miter lim="800000"/>
                      <a:headEnd/>
                      <a:tailEnd/>
                    </a:ln>
                  </pic:spPr>
                </pic:pic>
              </a:graphicData>
            </a:graphic>
          </wp:inline>
        </w:drawing>
      </w:r>
    </w:p>
    <w:p w:rsidR="00CD5810" w:rsidRDefault="00CD5810">
      <w:pPr>
        <w:rPr>
          <w:sz w:val="24"/>
          <w:szCs w:val="24"/>
        </w:rPr>
      </w:pPr>
    </w:p>
    <w:p w:rsidR="00CD5810" w:rsidRDefault="00CD5810">
      <w:pPr>
        <w:rPr>
          <w:sz w:val="24"/>
          <w:szCs w:val="24"/>
        </w:rPr>
      </w:pPr>
    </w:p>
    <w:p w:rsidR="00CD5810" w:rsidRDefault="00CD5810">
      <w:pPr>
        <w:rPr>
          <w:sz w:val="24"/>
          <w:szCs w:val="24"/>
        </w:rPr>
      </w:pPr>
    </w:p>
    <w:p w:rsidR="00CD5810" w:rsidRDefault="00FB791C">
      <w:pPr>
        <w:rPr>
          <w:b/>
          <w:sz w:val="24"/>
          <w:szCs w:val="24"/>
        </w:rPr>
      </w:pPr>
      <w:r w:rsidRPr="00FB791C">
        <w:rPr>
          <w:b/>
          <w:sz w:val="24"/>
          <w:szCs w:val="24"/>
        </w:rPr>
        <w:t>Documentation Download</w:t>
      </w:r>
    </w:p>
    <w:p w:rsidR="00FB791C" w:rsidRDefault="00FB791C">
      <w:pPr>
        <w:rPr>
          <w:b/>
          <w:sz w:val="24"/>
          <w:szCs w:val="24"/>
        </w:rPr>
      </w:pPr>
    </w:p>
    <w:p w:rsidR="00FB791C" w:rsidRPr="00FB791C" w:rsidRDefault="00FB791C">
      <w:pPr>
        <w:rPr>
          <w:b/>
          <w:sz w:val="24"/>
          <w:szCs w:val="24"/>
        </w:rPr>
      </w:pPr>
      <w:r>
        <w:rPr>
          <w:b/>
          <w:noProof/>
          <w:sz w:val="24"/>
          <w:szCs w:val="24"/>
        </w:rPr>
        <w:drawing>
          <wp:inline distT="0" distB="0" distL="0" distR="0">
            <wp:extent cx="5803900" cy="3263100"/>
            <wp:effectExtent l="19050" t="0" r="6350" b="0"/>
            <wp:docPr id="169" name="Picture 28" descr="C:\Users\oom\Desktop\pics\Screenshot (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om\Desktop\pics\Screenshot (1420).png"/>
                    <pic:cNvPicPr>
                      <a:picLocks noChangeAspect="1" noChangeArrowheads="1"/>
                    </pic:cNvPicPr>
                  </pic:nvPicPr>
                  <pic:blipFill>
                    <a:blip r:embed="rId81"/>
                    <a:srcRect/>
                    <a:stretch>
                      <a:fillRect/>
                    </a:stretch>
                  </pic:blipFill>
                  <pic:spPr bwMode="auto">
                    <a:xfrm>
                      <a:off x="0" y="0"/>
                      <a:ext cx="5803900" cy="3263100"/>
                    </a:xfrm>
                    <a:prstGeom prst="rect">
                      <a:avLst/>
                    </a:prstGeom>
                    <a:noFill/>
                    <a:ln w="9525">
                      <a:noFill/>
                      <a:miter lim="800000"/>
                      <a:headEnd/>
                      <a:tailEnd/>
                    </a:ln>
                  </pic:spPr>
                </pic:pic>
              </a:graphicData>
            </a:graphic>
          </wp:inline>
        </w:drawing>
      </w:r>
    </w:p>
    <w:p w:rsidR="00FB791C" w:rsidRDefault="00FB791C">
      <w:pPr>
        <w:rPr>
          <w:sz w:val="24"/>
          <w:szCs w:val="24"/>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57C22" w:rsidRDefault="00857C22" w:rsidP="003D5A71">
      <w:pPr>
        <w:rPr>
          <w:b/>
          <w:sz w:val="28"/>
          <w:szCs w:val="28"/>
        </w:rPr>
      </w:pPr>
    </w:p>
    <w:p w:rsidR="00844CD9" w:rsidRDefault="009B34D7" w:rsidP="003D5A71">
      <w:pPr>
        <w:rPr>
          <w:sz w:val="28"/>
          <w:szCs w:val="28"/>
        </w:rPr>
      </w:pPr>
      <w:r>
        <w:rPr>
          <w:b/>
          <w:sz w:val="28"/>
          <w:szCs w:val="28"/>
        </w:rPr>
        <w:t>10.Bibliography</w:t>
      </w:r>
    </w:p>
    <w:p w:rsidR="00844CD9" w:rsidRDefault="00844CD9">
      <w:pPr>
        <w:spacing w:before="4" w:line="120" w:lineRule="exact"/>
        <w:rPr>
          <w:sz w:val="13"/>
          <w:szCs w:val="13"/>
        </w:rPr>
      </w:pPr>
    </w:p>
    <w:p w:rsidR="00844CD9" w:rsidRDefault="00844CD9">
      <w:pPr>
        <w:spacing w:line="200" w:lineRule="exact"/>
      </w:pPr>
    </w:p>
    <w:p w:rsidR="00844CD9" w:rsidRDefault="009C1F25">
      <w:pPr>
        <w:spacing w:line="258" w:lineRule="auto"/>
        <w:ind w:left="436" w:right="71"/>
        <w:rPr>
          <w:sz w:val="22"/>
          <w:szCs w:val="22"/>
        </w:rPr>
      </w:pPr>
      <w:hyperlink r:id="rId82">
        <w:r w:rsidR="009B34D7">
          <w:rPr>
            <w:b/>
            <w:color w:val="4471C4"/>
            <w:sz w:val="22"/>
            <w:szCs w:val="22"/>
            <w:u w:val="thick" w:color="4471C4"/>
          </w:rPr>
          <w:t>https://www.um</w:t>
        </w:r>
      </w:hyperlink>
      <w:hyperlink r:id="rId83">
        <w:r w:rsidR="009B34D7">
          <w:rPr>
            <w:b/>
            <w:color w:val="4471C4"/>
            <w:sz w:val="22"/>
            <w:szCs w:val="22"/>
            <w:u w:val="thick" w:color="4471C4"/>
          </w:rPr>
          <w:t>l-</w:t>
        </w:r>
      </w:hyperlink>
      <w:hyperlink r:id="rId84">
        <w:r w:rsidR="009B34D7">
          <w:rPr>
            <w:b/>
            <w:color w:val="4471C4"/>
            <w:sz w:val="22"/>
            <w:szCs w:val="22"/>
            <w:u w:val="thick" w:color="4471C4"/>
          </w:rPr>
          <w:t>diagrams.org/use</w:t>
        </w:r>
      </w:hyperlink>
      <w:hyperlink r:id="rId85">
        <w:r w:rsidR="009B34D7">
          <w:rPr>
            <w:b/>
            <w:color w:val="4471C4"/>
            <w:sz w:val="22"/>
            <w:szCs w:val="22"/>
            <w:u w:val="thick" w:color="4471C4"/>
          </w:rPr>
          <w:t>-</w:t>
        </w:r>
      </w:hyperlink>
      <w:hyperlink r:id="rId86">
        <w:r w:rsidR="009B34D7">
          <w:rPr>
            <w:b/>
            <w:color w:val="4471C4"/>
            <w:sz w:val="22"/>
            <w:szCs w:val="22"/>
            <w:u w:val="thick" w:color="4471C4"/>
          </w:rPr>
          <w:t>case</w:t>
        </w:r>
      </w:hyperlink>
      <w:hyperlink r:id="rId87">
        <w:r w:rsidR="009B34D7">
          <w:rPr>
            <w:b/>
            <w:color w:val="4471C4"/>
            <w:sz w:val="22"/>
            <w:szCs w:val="22"/>
            <w:u w:val="thick" w:color="4471C4"/>
          </w:rPr>
          <w:t>-</w:t>
        </w:r>
      </w:hyperlink>
      <w:hyperlink r:id="rId88">
        <w:r w:rsidR="009B34D7">
          <w:rPr>
            <w:b/>
            <w:color w:val="4471C4"/>
            <w:sz w:val="22"/>
            <w:szCs w:val="22"/>
            <w:u w:val="thick" w:color="4471C4"/>
          </w:rPr>
          <w:t>diagrams.html</w:t>
        </w:r>
        <w:r w:rsidR="009B34D7">
          <w:rPr>
            <w:b/>
            <w:color w:val="4471C4"/>
            <w:sz w:val="22"/>
            <w:szCs w:val="22"/>
          </w:rPr>
          <w:t xml:space="preserve"> </w:t>
        </w:r>
      </w:hyperlink>
      <w:hyperlink r:id="rId89">
        <w:r w:rsidR="009B34D7">
          <w:rPr>
            <w:b/>
            <w:color w:val="4471C4"/>
            <w:sz w:val="22"/>
            <w:szCs w:val="22"/>
            <w:u w:val="thick" w:color="4471C4"/>
          </w:rPr>
          <w:t>https://www.smartdraw.com/entity</w:t>
        </w:r>
      </w:hyperlink>
      <w:hyperlink r:id="rId90">
        <w:r w:rsidR="009B34D7">
          <w:rPr>
            <w:b/>
            <w:color w:val="4471C4"/>
            <w:sz w:val="22"/>
            <w:szCs w:val="22"/>
            <w:u w:val="thick" w:color="4471C4"/>
          </w:rPr>
          <w:t>-</w:t>
        </w:r>
        <w:r w:rsidR="009B34D7">
          <w:rPr>
            <w:b/>
            <w:color w:val="4471C4"/>
            <w:sz w:val="22"/>
            <w:szCs w:val="22"/>
          </w:rPr>
          <w:t xml:space="preserve"> </w:t>
        </w:r>
      </w:hyperlink>
      <w:hyperlink r:id="rId91">
        <w:r w:rsidR="009B34D7">
          <w:rPr>
            <w:b/>
            <w:color w:val="4471C4"/>
            <w:sz w:val="22"/>
            <w:szCs w:val="22"/>
            <w:u w:val="thick" w:color="4471C4"/>
          </w:rPr>
          <w:t>relationship</w:t>
        </w:r>
      </w:hyperlink>
      <w:hyperlink r:id="rId92">
        <w:r w:rsidR="009B34D7">
          <w:rPr>
            <w:b/>
            <w:color w:val="4471C4"/>
            <w:sz w:val="22"/>
            <w:szCs w:val="22"/>
            <w:u w:val="thick" w:color="4471C4"/>
          </w:rPr>
          <w:t>-</w:t>
        </w:r>
      </w:hyperlink>
      <w:hyperlink r:id="rId93">
        <w:r w:rsidR="009B34D7">
          <w:rPr>
            <w:b/>
            <w:color w:val="4471C4"/>
            <w:sz w:val="22"/>
            <w:szCs w:val="22"/>
            <w:u w:val="thick" w:color="4471C4"/>
          </w:rPr>
          <w:t>diagram</w:t>
        </w:r>
      </w:hyperlink>
      <w:hyperlink r:id="rId94">
        <w:r w:rsidR="009B34D7">
          <w:rPr>
            <w:b/>
            <w:color w:val="4471C4"/>
            <w:sz w:val="22"/>
            <w:szCs w:val="22"/>
            <w:u w:val="thick" w:color="4471C4"/>
          </w:rPr>
          <w:t>/</w:t>
        </w:r>
        <w:r w:rsidR="009B34D7">
          <w:rPr>
            <w:b/>
            <w:color w:val="4471C4"/>
            <w:sz w:val="22"/>
            <w:szCs w:val="22"/>
          </w:rPr>
          <w:t xml:space="preserve"> </w:t>
        </w:r>
      </w:hyperlink>
      <w:hyperlink r:id="rId95">
        <w:r w:rsidR="009B34D7">
          <w:rPr>
            <w:b/>
            <w:color w:val="4471C4"/>
            <w:sz w:val="22"/>
            <w:szCs w:val="22"/>
            <w:u w:val="thick" w:color="4471C4"/>
          </w:rPr>
          <w:t>https://www.guru99.com/software</w:t>
        </w:r>
      </w:hyperlink>
      <w:hyperlink r:id="rId96">
        <w:r w:rsidR="009B34D7">
          <w:rPr>
            <w:b/>
            <w:color w:val="4471C4"/>
            <w:sz w:val="22"/>
            <w:szCs w:val="22"/>
            <w:u w:val="thick" w:color="4471C4"/>
          </w:rPr>
          <w:t>-</w:t>
        </w:r>
      </w:hyperlink>
      <w:hyperlink r:id="rId97">
        <w:r w:rsidR="009B34D7">
          <w:rPr>
            <w:b/>
            <w:color w:val="4471C4"/>
            <w:sz w:val="22"/>
            <w:szCs w:val="22"/>
            <w:u w:val="thick" w:color="4471C4"/>
          </w:rPr>
          <w:t>testing</w:t>
        </w:r>
      </w:hyperlink>
      <w:hyperlink r:id="rId98">
        <w:r w:rsidR="009B34D7">
          <w:rPr>
            <w:b/>
            <w:color w:val="4471C4"/>
            <w:sz w:val="22"/>
            <w:szCs w:val="22"/>
            <w:u w:val="thick" w:color="4471C4"/>
          </w:rPr>
          <w:t>-</w:t>
        </w:r>
      </w:hyperlink>
      <w:hyperlink r:id="rId99">
        <w:r w:rsidR="009B34D7">
          <w:rPr>
            <w:b/>
            <w:color w:val="4471C4"/>
            <w:sz w:val="22"/>
            <w:szCs w:val="22"/>
            <w:u w:val="thick" w:color="4471C4"/>
          </w:rPr>
          <w:t>introduction</w:t>
        </w:r>
      </w:hyperlink>
      <w:hyperlink r:id="rId100">
        <w:r w:rsidR="009B34D7">
          <w:rPr>
            <w:b/>
            <w:color w:val="4471C4"/>
            <w:sz w:val="22"/>
            <w:szCs w:val="22"/>
            <w:u w:val="thick" w:color="4471C4"/>
          </w:rPr>
          <w:t>-</w:t>
        </w:r>
        <w:r w:rsidR="009B34D7">
          <w:rPr>
            <w:b/>
            <w:color w:val="4471C4"/>
            <w:sz w:val="22"/>
            <w:szCs w:val="22"/>
          </w:rPr>
          <w:t xml:space="preserve"> </w:t>
        </w:r>
      </w:hyperlink>
      <w:hyperlink r:id="rId101">
        <w:r w:rsidR="009B34D7">
          <w:rPr>
            <w:b/>
            <w:color w:val="4471C4"/>
            <w:sz w:val="22"/>
            <w:szCs w:val="22"/>
            <w:u w:val="thick" w:color="4471C4"/>
          </w:rPr>
          <w:t>importance.html</w:t>
        </w:r>
        <w:r w:rsidR="009B34D7">
          <w:rPr>
            <w:b/>
            <w:color w:val="4471C4"/>
            <w:sz w:val="22"/>
            <w:szCs w:val="22"/>
          </w:rPr>
          <w:t xml:space="preserve"> </w:t>
        </w:r>
      </w:hyperlink>
      <w:hyperlink r:id="rId102">
        <w:r w:rsidR="009B34D7">
          <w:rPr>
            <w:b/>
            <w:color w:val="4471C4"/>
            <w:sz w:val="22"/>
            <w:szCs w:val="22"/>
            <w:u w:val="thick" w:color="4471C4"/>
          </w:rPr>
          <w:t>https://www.javatpoint.com/php</w:t>
        </w:r>
      </w:hyperlink>
      <w:hyperlink r:id="rId103">
        <w:r w:rsidR="009B34D7">
          <w:rPr>
            <w:b/>
            <w:color w:val="4471C4"/>
            <w:sz w:val="22"/>
            <w:szCs w:val="22"/>
            <w:u w:val="thick" w:color="4471C4"/>
          </w:rPr>
          <w:t>-</w:t>
        </w:r>
      </w:hyperlink>
      <w:hyperlink r:id="rId104">
        <w:r w:rsidR="009B34D7">
          <w:rPr>
            <w:b/>
            <w:color w:val="4471C4"/>
            <w:sz w:val="22"/>
            <w:szCs w:val="22"/>
            <w:u w:val="thick" w:color="4471C4"/>
          </w:rPr>
          <w:t>tutoria</w:t>
        </w:r>
      </w:hyperlink>
      <w:hyperlink r:id="rId105">
        <w:r w:rsidR="009B34D7">
          <w:rPr>
            <w:b/>
            <w:color w:val="4471C4"/>
            <w:sz w:val="22"/>
            <w:szCs w:val="22"/>
            <w:u w:val="thick" w:color="4471C4"/>
          </w:rPr>
          <w:t>l</w:t>
        </w:r>
        <w:r w:rsidR="009B34D7">
          <w:rPr>
            <w:b/>
            <w:color w:val="4471C4"/>
            <w:sz w:val="22"/>
            <w:szCs w:val="22"/>
          </w:rPr>
          <w:t xml:space="preserve"> </w:t>
        </w:r>
      </w:hyperlink>
      <w:hyperlink r:id="rId106">
        <w:r w:rsidR="009B34D7">
          <w:rPr>
            <w:b/>
            <w:color w:val="4471C4"/>
            <w:sz w:val="22"/>
            <w:szCs w:val="22"/>
            <w:u w:val="thick" w:color="4471C4"/>
          </w:rPr>
          <w:t>https://www.wordstream.com/blog/ws/2017/10/04/Help Boxs</w:t>
        </w:r>
      </w:hyperlink>
      <w:r w:rsidR="009B34D7">
        <w:rPr>
          <w:b/>
          <w:color w:val="4471C4"/>
          <w:sz w:val="22"/>
          <w:szCs w:val="22"/>
        </w:rPr>
        <w:t xml:space="preserve"> </w:t>
      </w:r>
      <w:hyperlink r:id="rId107">
        <w:r w:rsidR="009B34D7">
          <w:rPr>
            <w:b/>
            <w:color w:val="4471C4"/>
            <w:sz w:val="22"/>
            <w:szCs w:val="22"/>
            <w:u w:val="thick" w:color="4471C4"/>
          </w:rPr>
          <w:t>https://www.analyticsvidhya.com/learning</w:t>
        </w:r>
      </w:hyperlink>
      <w:hyperlink r:id="rId108">
        <w:r w:rsidR="009B34D7">
          <w:rPr>
            <w:b/>
            <w:color w:val="4471C4"/>
            <w:sz w:val="22"/>
            <w:szCs w:val="22"/>
            <w:u w:val="thick" w:color="4471C4"/>
          </w:rPr>
          <w:t>-</w:t>
        </w:r>
      </w:hyperlink>
      <w:hyperlink r:id="rId109">
        <w:r w:rsidR="009B34D7">
          <w:rPr>
            <w:b/>
            <w:color w:val="4471C4"/>
            <w:sz w:val="22"/>
            <w:szCs w:val="22"/>
            <w:u w:val="thick" w:color="4471C4"/>
          </w:rPr>
          <w:t>paths</w:t>
        </w:r>
      </w:hyperlink>
      <w:hyperlink r:id="rId110">
        <w:r w:rsidR="009B34D7">
          <w:rPr>
            <w:b/>
            <w:color w:val="4471C4"/>
            <w:sz w:val="22"/>
            <w:szCs w:val="22"/>
            <w:u w:val="thick" w:color="4471C4"/>
          </w:rPr>
          <w:t>-</w:t>
        </w:r>
      </w:hyperlink>
      <w:hyperlink r:id="rId111">
        <w:r w:rsidR="009B34D7">
          <w:rPr>
            <w:b/>
            <w:color w:val="4471C4"/>
            <w:sz w:val="22"/>
            <w:szCs w:val="22"/>
            <w:u w:val="thick" w:color="4471C4"/>
          </w:rPr>
          <w:t>data</w:t>
        </w:r>
      </w:hyperlink>
      <w:hyperlink r:id="rId112">
        <w:r w:rsidR="009B34D7">
          <w:rPr>
            <w:b/>
            <w:color w:val="4471C4"/>
            <w:sz w:val="22"/>
            <w:szCs w:val="22"/>
            <w:u w:val="thick" w:color="4471C4"/>
          </w:rPr>
          <w:t>-</w:t>
        </w:r>
      </w:hyperlink>
      <w:hyperlink r:id="rId113">
        <w:r w:rsidR="009B34D7">
          <w:rPr>
            <w:b/>
            <w:color w:val="4471C4"/>
            <w:sz w:val="22"/>
            <w:szCs w:val="22"/>
            <w:u w:val="thick" w:color="4471C4"/>
          </w:rPr>
          <w:t>science</w:t>
        </w:r>
      </w:hyperlink>
      <w:hyperlink r:id="rId114">
        <w:r w:rsidR="009B34D7">
          <w:rPr>
            <w:b/>
            <w:color w:val="4471C4"/>
            <w:sz w:val="22"/>
            <w:szCs w:val="22"/>
            <w:u w:val="thick" w:color="4471C4"/>
          </w:rPr>
          <w:t>-</w:t>
        </w:r>
      </w:hyperlink>
      <w:hyperlink r:id="rId115">
        <w:r w:rsidR="009B34D7">
          <w:rPr>
            <w:b/>
            <w:color w:val="4471C4"/>
            <w:sz w:val="22"/>
            <w:szCs w:val="22"/>
            <w:u w:val="thick" w:color="4471C4"/>
          </w:rPr>
          <w:t>business</w:t>
        </w:r>
      </w:hyperlink>
      <w:hyperlink r:id="rId116">
        <w:r w:rsidR="009B34D7">
          <w:rPr>
            <w:b/>
            <w:color w:val="4471C4"/>
            <w:sz w:val="22"/>
            <w:szCs w:val="22"/>
            <w:u w:val="thick" w:color="4471C4"/>
          </w:rPr>
          <w:t>analytics</w:t>
        </w:r>
      </w:hyperlink>
      <w:hyperlink r:id="rId117">
        <w:r w:rsidR="009B34D7">
          <w:rPr>
            <w:b/>
            <w:color w:val="4471C4"/>
            <w:sz w:val="22"/>
            <w:szCs w:val="22"/>
            <w:u w:val="thick" w:color="4471C4"/>
          </w:rPr>
          <w:t>-</w:t>
        </w:r>
      </w:hyperlink>
      <w:hyperlink r:id="rId118">
        <w:r w:rsidR="009B34D7">
          <w:rPr>
            <w:b/>
            <w:color w:val="4471C4"/>
            <w:sz w:val="22"/>
            <w:szCs w:val="22"/>
            <w:u w:val="thick" w:color="4471C4"/>
          </w:rPr>
          <w:t>business</w:t>
        </w:r>
      </w:hyperlink>
      <w:hyperlink r:id="rId119">
        <w:r w:rsidR="009B34D7">
          <w:rPr>
            <w:b/>
            <w:color w:val="4471C4"/>
            <w:sz w:val="22"/>
            <w:szCs w:val="22"/>
            <w:u w:val="thick" w:color="4471C4"/>
          </w:rPr>
          <w:t>-</w:t>
        </w:r>
        <w:r w:rsidR="009B34D7">
          <w:rPr>
            <w:b/>
            <w:color w:val="4471C4"/>
            <w:sz w:val="22"/>
            <w:szCs w:val="22"/>
          </w:rPr>
          <w:t xml:space="preserve"> </w:t>
        </w:r>
      </w:hyperlink>
      <w:hyperlink r:id="rId120">
        <w:r w:rsidR="009B34D7">
          <w:rPr>
            <w:b/>
            <w:color w:val="4471C4"/>
            <w:sz w:val="22"/>
            <w:szCs w:val="22"/>
            <w:u w:val="thick" w:color="4471C4"/>
          </w:rPr>
          <w:t>intelligence</w:t>
        </w:r>
      </w:hyperlink>
      <w:hyperlink r:id="rId121">
        <w:r w:rsidR="009B34D7">
          <w:rPr>
            <w:b/>
            <w:color w:val="4471C4"/>
            <w:sz w:val="22"/>
            <w:szCs w:val="22"/>
            <w:u w:val="thick" w:color="4471C4"/>
          </w:rPr>
          <w:t>-</w:t>
        </w:r>
      </w:hyperlink>
      <w:hyperlink r:id="rId122">
        <w:r w:rsidR="009B34D7">
          <w:rPr>
            <w:b/>
            <w:color w:val="4471C4"/>
            <w:sz w:val="22"/>
            <w:szCs w:val="22"/>
            <w:u w:val="thick" w:color="4471C4"/>
          </w:rPr>
          <w:t>big</w:t>
        </w:r>
      </w:hyperlink>
      <w:hyperlink r:id="rId123">
        <w:r w:rsidR="009B34D7">
          <w:rPr>
            <w:b/>
            <w:color w:val="4471C4"/>
            <w:sz w:val="22"/>
            <w:szCs w:val="22"/>
            <w:u w:val="thick" w:color="4471C4"/>
          </w:rPr>
          <w:t>-</w:t>
        </w:r>
      </w:hyperlink>
      <w:hyperlink r:id="rId124">
        <w:r w:rsidR="009B34D7">
          <w:rPr>
            <w:b/>
            <w:color w:val="4471C4"/>
            <w:sz w:val="22"/>
            <w:szCs w:val="22"/>
            <w:u w:val="thick" w:color="4471C4"/>
          </w:rPr>
          <w:t>data/tableau</w:t>
        </w:r>
      </w:hyperlink>
      <w:hyperlink r:id="rId125">
        <w:r w:rsidR="009B34D7">
          <w:rPr>
            <w:b/>
            <w:color w:val="4471C4"/>
            <w:sz w:val="22"/>
            <w:szCs w:val="22"/>
            <w:u w:val="thick" w:color="4471C4"/>
          </w:rPr>
          <w:t>-</w:t>
        </w:r>
      </w:hyperlink>
      <w:hyperlink r:id="rId126">
        <w:r w:rsidR="009B34D7">
          <w:rPr>
            <w:b/>
            <w:color w:val="4471C4"/>
            <w:sz w:val="22"/>
            <w:szCs w:val="22"/>
            <w:u w:val="thick" w:color="4471C4"/>
          </w:rPr>
          <w:t>learning</w:t>
        </w:r>
      </w:hyperlink>
      <w:hyperlink r:id="rId127">
        <w:r w:rsidR="009B34D7">
          <w:rPr>
            <w:b/>
            <w:color w:val="4471C4"/>
            <w:sz w:val="22"/>
            <w:szCs w:val="22"/>
            <w:u w:val="thick" w:color="4471C4"/>
          </w:rPr>
          <w:t>-</w:t>
        </w:r>
      </w:hyperlink>
      <w:hyperlink r:id="rId128">
        <w:r w:rsidR="009B34D7">
          <w:rPr>
            <w:b/>
            <w:color w:val="4471C4"/>
            <w:sz w:val="22"/>
            <w:szCs w:val="22"/>
            <w:u w:val="thick" w:color="4471C4"/>
          </w:rPr>
          <w:t>path/</w:t>
        </w:r>
      </w:hyperlink>
    </w:p>
    <w:p w:rsidR="00844CD9" w:rsidRDefault="009C1F25">
      <w:pPr>
        <w:spacing w:line="240" w:lineRule="exact"/>
        <w:ind w:left="436"/>
        <w:rPr>
          <w:sz w:val="22"/>
          <w:szCs w:val="22"/>
        </w:rPr>
      </w:pPr>
      <w:hyperlink r:id="rId129">
        <w:r w:rsidR="009B34D7">
          <w:rPr>
            <w:b/>
            <w:color w:val="4471C4"/>
            <w:sz w:val="22"/>
            <w:szCs w:val="22"/>
            <w:u w:val="thick" w:color="4471C4"/>
          </w:rPr>
          <w:t>https://www.smartdraw.com/flowchart/</w:t>
        </w:r>
      </w:hyperlink>
    </w:p>
    <w:p w:rsidR="00844CD9" w:rsidRDefault="009C1F25">
      <w:pPr>
        <w:spacing w:before="18" w:line="258" w:lineRule="auto"/>
        <w:ind w:left="436" w:right="5686"/>
        <w:rPr>
          <w:sz w:val="22"/>
          <w:szCs w:val="22"/>
        </w:rPr>
      </w:pPr>
      <w:hyperlink r:id="rId130">
        <w:r w:rsidR="009B34D7">
          <w:rPr>
            <w:b/>
            <w:color w:val="4471C4"/>
            <w:sz w:val="22"/>
            <w:szCs w:val="22"/>
            <w:u w:val="thick" w:color="4471C4"/>
          </w:rPr>
          <w:t>https://www.w3schools.com/css/</w:t>
        </w:r>
      </w:hyperlink>
      <w:r w:rsidR="009B34D7">
        <w:rPr>
          <w:b/>
          <w:color w:val="4471C4"/>
          <w:sz w:val="22"/>
          <w:szCs w:val="22"/>
        </w:rPr>
        <w:t xml:space="preserve"> </w:t>
      </w:r>
      <w:hyperlink r:id="rId131">
        <w:r w:rsidR="009B34D7">
          <w:rPr>
            <w:b/>
            <w:color w:val="4471C4"/>
            <w:sz w:val="22"/>
            <w:szCs w:val="22"/>
            <w:u w:val="thick" w:color="4471C4"/>
          </w:rPr>
          <w:t>https://www.geeksforgeeks.org/</w:t>
        </w:r>
      </w:hyperlink>
      <w:r w:rsidR="009B34D7">
        <w:rPr>
          <w:b/>
          <w:color w:val="4471C4"/>
          <w:sz w:val="22"/>
          <w:szCs w:val="22"/>
        </w:rPr>
        <w:t xml:space="preserve"> </w:t>
      </w:r>
      <w:hyperlink r:id="rId132">
        <w:r w:rsidR="009B34D7">
          <w:rPr>
            <w:b/>
            <w:color w:val="4471C4"/>
            <w:sz w:val="22"/>
            <w:szCs w:val="22"/>
            <w:u w:val="thick" w:color="4471C4"/>
          </w:rPr>
          <w:t>https://www.udemy.com</w:t>
        </w:r>
      </w:hyperlink>
      <w:hyperlink r:id="rId133">
        <w:r w:rsidR="009B34D7">
          <w:rPr>
            <w:b/>
            <w:color w:val="4471C4"/>
            <w:sz w:val="22"/>
            <w:szCs w:val="22"/>
            <w:u w:val="thick" w:color="4471C4"/>
          </w:rPr>
          <w:t>/</w:t>
        </w:r>
        <w:r w:rsidR="009B34D7">
          <w:rPr>
            <w:b/>
            <w:color w:val="4471C4"/>
            <w:sz w:val="22"/>
            <w:szCs w:val="22"/>
          </w:rPr>
          <w:t xml:space="preserve"> </w:t>
        </w:r>
        <w:r w:rsidR="009B34D7">
          <w:rPr>
            <w:b/>
            <w:color w:val="4471C4"/>
            <w:sz w:val="22"/>
            <w:szCs w:val="22"/>
            <w:u w:val="thick" w:color="4471C4"/>
          </w:rPr>
          <w:t>https:/</w:t>
        </w:r>
      </w:hyperlink>
      <w:hyperlink r:id="rId134">
        <w:r w:rsidR="009B34D7">
          <w:rPr>
            <w:b/>
            <w:color w:val="4471C4"/>
            <w:sz w:val="22"/>
            <w:szCs w:val="22"/>
            <w:u w:val="thick" w:color="4471C4"/>
          </w:rPr>
          <w:t>/www.youtube.com/</w:t>
        </w:r>
      </w:hyperlink>
    </w:p>
    <w:sectPr w:rsidR="00844CD9" w:rsidSect="00844CD9">
      <w:headerReference w:type="default" r:id="rId135"/>
      <w:pgSz w:w="12240" w:h="15840"/>
      <w:pgMar w:top="1380" w:right="1380" w:bottom="280" w:left="172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27D" w:rsidRDefault="0094027D" w:rsidP="00844CD9">
      <w:r>
        <w:separator/>
      </w:r>
    </w:p>
  </w:endnote>
  <w:endnote w:type="continuationSeparator" w:id="1">
    <w:p w:rsidR="0094027D" w:rsidRDefault="0094027D" w:rsidP="00844C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27D" w:rsidRDefault="0094027D" w:rsidP="00844CD9">
      <w:r>
        <w:separator/>
      </w:r>
    </w:p>
  </w:footnote>
  <w:footnote w:type="continuationSeparator" w:id="1">
    <w:p w:rsidR="0094027D" w:rsidRDefault="0094027D" w:rsidP="00844C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200" w:lineRule="exact"/>
    </w:pPr>
    <w:r>
      <w:pict>
        <v:shapetype id="_x0000_t202" coordsize="21600,21600" o:spt="202" path="m,l,21600r21600,l21600,xe">
          <v:stroke joinstyle="miter"/>
          <v:path gradientshapeok="t" o:connecttype="rect"/>
        </v:shapetype>
        <v:shape id="_x0000_s2053" type="#_x0000_t202" style="position:absolute;margin-left:106.8pt;margin-top:73.05pt;width:234.85pt;height:17.95pt;z-index:-1422;mso-position-horizontal-relative:page;mso-position-vertical-relative:page" filled="f" stroked="f">
          <v:textbox inset="0,0,0,0">
            <w:txbxContent>
              <w:p w:rsidR="002927ED" w:rsidRDefault="002927ED">
                <w:pPr>
                  <w:spacing w:line="340" w:lineRule="exact"/>
                  <w:ind w:left="20" w:right="-48"/>
                  <w:rPr>
                    <w:sz w:val="32"/>
                    <w:szCs w:val="32"/>
                  </w:rPr>
                </w:pPr>
                <w:r>
                  <w:rPr>
                    <w:b/>
                    <w:w w:val="99"/>
                    <w:sz w:val="32"/>
                    <w:szCs w:val="32"/>
                  </w:rPr>
                  <w:t>5.</w:t>
                </w:r>
                <w:r>
                  <w:rPr>
                    <w:b/>
                    <w:sz w:val="32"/>
                    <w:szCs w:val="32"/>
                  </w:rPr>
                  <w:t xml:space="preserve"> </w:t>
                </w:r>
                <w:r>
                  <w:rPr>
                    <w:b/>
                    <w:w w:val="99"/>
                    <w:sz w:val="32"/>
                    <w:szCs w:val="32"/>
                  </w:rPr>
                  <w:t>Software</w:t>
                </w:r>
                <w:r>
                  <w:rPr>
                    <w:b/>
                    <w:sz w:val="32"/>
                    <w:szCs w:val="32"/>
                  </w:rPr>
                  <w:t xml:space="preserve"> </w:t>
                </w:r>
                <w:r>
                  <w:rPr>
                    <w:b/>
                    <w:w w:val="99"/>
                    <w:sz w:val="32"/>
                    <w:szCs w:val="32"/>
                  </w:rPr>
                  <w:t>Requirement</w:t>
                </w:r>
                <w:r>
                  <w:rPr>
                    <w:b/>
                    <w:sz w:val="32"/>
                    <w:szCs w:val="32"/>
                  </w:rPr>
                  <w:t xml:space="preserve"> </w:t>
                </w:r>
                <w:r>
                  <w:rPr>
                    <w:b/>
                    <w:w w:val="99"/>
                    <w:sz w:val="32"/>
                    <w:szCs w:val="32"/>
                  </w:rPr>
                  <w:t>Analysis</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200" w:lineRule="exact"/>
    </w:pPr>
    <w:r>
      <w:pict>
        <v:shapetype id="_x0000_t202" coordsize="21600,21600" o:spt="202" path="m,l,21600r21600,l21600,xe">
          <v:stroke joinstyle="miter"/>
          <v:path gradientshapeok="t" o:connecttype="rect"/>
        </v:shapetype>
        <v:shape id="_x0000_s2052" type="#_x0000_t202" style="position:absolute;margin-left:105.95pt;margin-top:72.7pt;width:157.25pt;height:16.05pt;z-index:-1421;mso-position-horizontal-relative:page;mso-position-vertical-relative:page" filled="f" stroked="f">
          <v:textbox inset="0,0,0,0">
            <w:txbxContent>
              <w:p w:rsidR="002927ED" w:rsidRDefault="002927ED">
                <w:pPr>
                  <w:spacing w:line="300" w:lineRule="exact"/>
                  <w:ind w:left="20" w:right="-42"/>
                  <w:rPr>
                    <w:sz w:val="28"/>
                    <w:szCs w:val="28"/>
                  </w:rPr>
                </w:pPr>
                <w:r>
                  <w:rPr>
                    <w:b/>
                    <w:sz w:val="28"/>
                    <w:szCs w:val="28"/>
                  </w:rPr>
                  <w:t>5.3 Specific Requirements</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200" w:lineRule="exact"/>
    </w:pPr>
    <w:r>
      <w:pict>
        <v:shapetype id="_x0000_t202" coordsize="21600,21600" o:spt="202" path="m,l,21600r21600,l21600,xe">
          <v:stroke joinstyle="miter"/>
          <v:path gradientshapeok="t" o:connecttype="rect"/>
        </v:shapetype>
        <v:shape id="_x0000_s2051" type="#_x0000_t202" style="position:absolute;margin-left:106.8pt;margin-top:72.45pt;width:126pt;height:13.05pt;z-index:-1420;mso-position-horizontal-relative:page;mso-position-vertical-relative:page" filled="f" stroked="f">
          <v:textbox inset="0,0,0,0">
            <w:txbxContent>
              <w:p w:rsidR="002927ED" w:rsidRDefault="002927ED">
                <w:pPr>
                  <w:spacing w:line="240" w:lineRule="exact"/>
                  <w:ind w:left="20" w:right="-33"/>
                  <w:rPr>
                    <w:sz w:val="22"/>
                    <w:szCs w:val="22"/>
                  </w:rPr>
                </w:pPr>
                <w:r>
                  <w:rPr>
                    <w:b/>
                    <w:sz w:val="22"/>
                    <w:szCs w:val="22"/>
                  </w:rPr>
                  <w:t>Functional requirement 4:</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200" w:lineRule="exact"/>
    </w:pPr>
    <w:r>
      <w:pict>
        <v:shapetype id="_x0000_t202" coordsize="21600,21600" o:spt="202" path="m,l,21600r21600,l21600,xe">
          <v:stroke joinstyle="miter"/>
          <v:path gradientshapeok="t" o:connecttype="rect"/>
        </v:shapetype>
        <v:shape id="_x0000_s2050" type="#_x0000_t202" style="position:absolute;margin-left:106.8pt;margin-top:72.45pt;width:126pt;height:13.05pt;z-index:-1419;mso-position-horizontal-relative:page;mso-position-vertical-relative:page" filled="f" stroked="f">
          <v:textbox inset="0,0,0,0">
            <w:txbxContent>
              <w:p w:rsidR="002927ED" w:rsidRDefault="002927ED">
                <w:pPr>
                  <w:spacing w:line="240" w:lineRule="exact"/>
                  <w:ind w:left="20" w:right="-33"/>
                  <w:rPr>
                    <w:sz w:val="22"/>
                    <w:szCs w:val="22"/>
                  </w:rPr>
                </w:pPr>
                <w:r>
                  <w:rPr>
                    <w:b/>
                    <w:sz w:val="22"/>
                    <w:szCs w:val="22"/>
                  </w:rPr>
                  <w:t>Functional requirement 9:</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pStyle w:val="Head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200" w:lineRule="exact"/>
    </w:pPr>
    <w:r>
      <w:pict>
        <v:shapetype id="_x0000_t202" coordsize="21600,21600" o:spt="202" path="m,l,21600r21600,l21600,xe">
          <v:stroke joinstyle="miter"/>
          <v:path gradientshapeok="t" o:connecttype="rect"/>
        </v:shapetype>
        <v:shape id="_x0000_s2055" type="#_x0000_t202" style="position:absolute;margin-left:98pt;margin-top:72.5pt;width:115.95pt;height:14pt;z-index:-1424;mso-position-horizontal-relative:page;mso-position-vertical-relative:page" filled="f" stroked="f">
          <v:textbox style="mso-next-textbox:#_x0000_s2055" inset="0,0,0,0">
            <w:txbxContent>
              <w:p w:rsidR="002927ED" w:rsidRDefault="002927ED">
                <w:pPr>
                  <w:spacing w:line="260" w:lineRule="exact"/>
                  <w:ind w:left="20" w:right="-36"/>
                  <w:rPr>
                    <w:sz w:val="24"/>
                    <w:szCs w:val="24"/>
                  </w:rPr>
                </w:pPr>
                <w:r>
                  <w:rPr>
                    <w:b/>
                    <w:sz w:val="24"/>
                    <w:szCs w:val="24"/>
                  </w:rPr>
                  <w:t>1.   INTRODUCTION</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200" w:lineRule="exact"/>
    </w:pPr>
    <w:r>
      <w:pict>
        <v:shapetype id="_x0000_t202" coordsize="21600,21600" o:spt="202" path="m,l,21600r21600,l21600,xe">
          <v:stroke joinstyle="miter"/>
          <v:path gradientshapeok="t" o:connecttype="rect"/>
        </v:shapetype>
        <v:shape id="_x0000_s2054" type="#_x0000_t202" style="position:absolute;margin-left:101pt;margin-top:72.5pt;width:79.25pt;height:14pt;z-index:-1423;mso-position-horizontal-relative:page;mso-position-vertical-relative:page" filled="f" stroked="f">
          <v:textbox style="mso-next-textbox:#_x0000_s2054" inset="0,0,0,0">
            <w:txbxContent>
              <w:p w:rsidR="002927ED" w:rsidRDefault="002927ED">
                <w:pPr>
                  <w:spacing w:line="260" w:lineRule="exact"/>
                  <w:ind w:left="20" w:right="-36"/>
                  <w:rPr>
                    <w:sz w:val="24"/>
                    <w:szCs w:val="24"/>
                  </w:rPr>
                </w:pPr>
                <w:r>
                  <w:rPr>
                    <w:b/>
                    <w:sz w:val="24"/>
                    <w:szCs w:val="24"/>
                  </w:rPr>
                  <w:t>1.2 Description</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7ED" w:rsidRDefault="002927ED">
    <w:pPr>
      <w:spacing w:line="0" w:lineRule="atLeast"/>
      <w:rPr>
        <w:sz w:val="0"/>
        <w:szCs w:val="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D0007E"/>
    <w:multiLevelType w:val="multilevel"/>
    <w:tmpl w:val="150A86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o:shapelayout v:ext="edit">
      <o:idmap v:ext="edit" data="2"/>
    </o:shapelayout>
  </w:hdrShapeDefaults>
  <w:footnotePr>
    <w:footnote w:id="0"/>
    <w:footnote w:id="1"/>
  </w:footnotePr>
  <w:endnotePr>
    <w:endnote w:id="0"/>
    <w:endnote w:id="1"/>
  </w:endnotePr>
  <w:compat/>
  <w:rsids>
    <w:rsidRoot w:val="00844CD9"/>
    <w:rsid w:val="00005FA2"/>
    <w:rsid w:val="0004725D"/>
    <w:rsid w:val="00050C3D"/>
    <w:rsid w:val="000634E4"/>
    <w:rsid w:val="00083859"/>
    <w:rsid w:val="00090894"/>
    <w:rsid w:val="000C418F"/>
    <w:rsid w:val="000E6716"/>
    <w:rsid w:val="001045D2"/>
    <w:rsid w:val="0011151F"/>
    <w:rsid w:val="001260E6"/>
    <w:rsid w:val="00131C33"/>
    <w:rsid w:val="0014296E"/>
    <w:rsid w:val="00156AAE"/>
    <w:rsid w:val="001611D4"/>
    <w:rsid w:val="00180368"/>
    <w:rsid w:val="001D11A5"/>
    <w:rsid w:val="001E03C6"/>
    <w:rsid w:val="001F0C9B"/>
    <w:rsid w:val="001F33B3"/>
    <w:rsid w:val="00214CD4"/>
    <w:rsid w:val="0024350C"/>
    <w:rsid w:val="002450CF"/>
    <w:rsid w:val="0026373E"/>
    <w:rsid w:val="002927ED"/>
    <w:rsid w:val="00293D33"/>
    <w:rsid w:val="002A1CF4"/>
    <w:rsid w:val="002B0965"/>
    <w:rsid w:val="002B1379"/>
    <w:rsid w:val="002B3663"/>
    <w:rsid w:val="002B4062"/>
    <w:rsid w:val="002C1FD5"/>
    <w:rsid w:val="002E33A1"/>
    <w:rsid w:val="003256E2"/>
    <w:rsid w:val="00332589"/>
    <w:rsid w:val="00350152"/>
    <w:rsid w:val="00361833"/>
    <w:rsid w:val="00364406"/>
    <w:rsid w:val="00381B2C"/>
    <w:rsid w:val="0038766C"/>
    <w:rsid w:val="003878F3"/>
    <w:rsid w:val="003A3934"/>
    <w:rsid w:val="003A660B"/>
    <w:rsid w:val="003D117B"/>
    <w:rsid w:val="003D5A71"/>
    <w:rsid w:val="003D63D1"/>
    <w:rsid w:val="003D7571"/>
    <w:rsid w:val="003E66B7"/>
    <w:rsid w:val="003F72E8"/>
    <w:rsid w:val="004024DC"/>
    <w:rsid w:val="00411E5B"/>
    <w:rsid w:val="00421D3F"/>
    <w:rsid w:val="00437CA5"/>
    <w:rsid w:val="004508D1"/>
    <w:rsid w:val="004536B2"/>
    <w:rsid w:val="00456200"/>
    <w:rsid w:val="00481D75"/>
    <w:rsid w:val="004944E9"/>
    <w:rsid w:val="00494DB3"/>
    <w:rsid w:val="004A3792"/>
    <w:rsid w:val="004B3A1D"/>
    <w:rsid w:val="004B7AA1"/>
    <w:rsid w:val="004C2BB5"/>
    <w:rsid w:val="004F56C8"/>
    <w:rsid w:val="00532F4B"/>
    <w:rsid w:val="005F0911"/>
    <w:rsid w:val="006060D4"/>
    <w:rsid w:val="0064402C"/>
    <w:rsid w:val="0064732F"/>
    <w:rsid w:val="00647799"/>
    <w:rsid w:val="00664DD4"/>
    <w:rsid w:val="0069160A"/>
    <w:rsid w:val="006A6DA2"/>
    <w:rsid w:val="006B0AAA"/>
    <w:rsid w:val="006B1E7D"/>
    <w:rsid w:val="006D4A1F"/>
    <w:rsid w:val="00700CF1"/>
    <w:rsid w:val="007259F9"/>
    <w:rsid w:val="0074136F"/>
    <w:rsid w:val="00741BD1"/>
    <w:rsid w:val="00744D38"/>
    <w:rsid w:val="007828F9"/>
    <w:rsid w:val="00785769"/>
    <w:rsid w:val="007968FB"/>
    <w:rsid w:val="007B5360"/>
    <w:rsid w:val="007B65FA"/>
    <w:rsid w:val="007D6089"/>
    <w:rsid w:val="00804D3A"/>
    <w:rsid w:val="00844CD9"/>
    <w:rsid w:val="00857C22"/>
    <w:rsid w:val="00885AD3"/>
    <w:rsid w:val="00897153"/>
    <w:rsid w:val="008C3C5C"/>
    <w:rsid w:val="008D38F5"/>
    <w:rsid w:val="008D58C3"/>
    <w:rsid w:val="008E713A"/>
    <w:rsid w:val="008F6622"/>
    <w:rsid w:val="008F6EFF"/>
    <w:rsid w:val="00913B9B"/>
    <w:rsid w:val="009151C6"/>
    <w:rsid w:val="0094027D"/>
    <w:rsid w:val="0097355A"/>
    <w:rsid w:val="0099186D"/>
    <w:rsid w:val="009B34D7"/>
    <w:rsid w:val="009C1F25"/>
    <w:rsid w:val="009D50C7"/>
    <w:rsid w:val="00A31C3D"/>
    <w:rsid w:val="00A43662"/>
    <w:rsid w:val="00A517D6"/>
    <w:rsid w:val="00A654E2"/>
    <w:rsid w:val="00A72DE5"/>
    <w:rsid w:val="00A8480A"/>
    <w:rsid w:val="00AA4EED"/>
    <w:rsid w:val="00AB0125"/>
    <w:rsid w:val="00AB5FD2"/>
    <w:rsid w:val="00AD71FB"/>
    <w:rsid w:val="00AF1F9A"/>
    <w:rsid w:val="00B76132"/>
    <w:rsid w:val="00B96816"/>
    <w:rsid w:val="00BA0F02"/>
    <w:rsid w:val="00BB28C2"/>
    <w:rsid w:val="00BD029F"/>
    <w:rsid w:val="00BE5ACA"/>
    <w:rsid w:val="00C06755"/>
    <w:rsid w:val="00C06D56"/>
    <w:rsid w:val="00C24539"/>
    <w:rsid w:val="00C259DD"/>
    <w:rsid w:val="00C45FC7"/>
    <w:rsid w:val="00C50F4D"/>
    <w:rsid w:val="00C77470"/>
    <w:rsid w:val="00CD0101"/>
    <w:rsid w:val="00CD5810"/>
    <w:rsid w:val="00CF2262"/>
    <w:rsid w:val="00D62D24"/>
    <w:rsid w:val="00D737F6"/>
    <w:rsid w:val="00D82ED0"/>
    <w:rsid w:val="00D85756"/>
    <w:rsid w:val="00DE6446"/>
    <w:rsid w:val="00DE69A7"/>
    <w:rsid w:val="00DE751B"/>
    <w:rsid w:val="00E152E7"/>
    <w:rsid w:val="00E2125A"/>
    <w:rsid w:val="00E268E3"/>
    <w:rsid w:val="00E5761E"/>
    <w:rsid w:val="00E73987"/>
    <w:rsid w:val="00E86902"/>
    <w:rsid w:val="00EA2642"/>
    <w:rsid w:val="00ED5911"/>
    <w:rsid w:val="00ED6605"/>
    <w:rsid w:val="00F26054"/>
    <w:rsid w:val="00F31A81"/>
    <w:rsid w:val="00F416C8"/>
    <w:rsid w:val="00F50CEC"/>
    <w:rsid w:val="00F604E7"/>
    <w:rsid w:val="00F62FB7"/>
    <w:rsid w:val="00F64CE1"/>
    <w:rsid w:val="00F95C55"/>
    <w:rsid w:val="00FB791C"/>
    <w:rsid w:val="00FE26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12" type="connector" idref="#_x0000_s1186"/>
        <o:r id="V:Rule13" type="connector" idref="#_x0000_s1162"/>
        <o:r id="V:Rule14" type="connector" idref="#_x0000_s1165"/>
        <o:r id="V:Rule15" type="connector" idref="#_x0000_s1183"/>
        <o:r id="V:Rule16" type="connector" idref="#_x0000_s1163"/>
        <o:r id="V:Rule17" type="connector" idref="#_x0000_s1171"/>
        <o:r id="V:Rule18" type="connector" idref="#_x0000_s1189"/>
        <o:r id="V:Rule19" type="connector" idref="#_x0000_s1184"/>
        <o:r id="V:Rule20" type="connector" idref="#_x0000_s1164"/>
        <o:r id="V:Rule21" type="connector" idref="#_x0000_s1172"/>
        <o:r id="V:Rule22" type="connector" idref="#_x0000_s11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semiHidden/>
    <w:unhideWhenUsed/>
    <w:rsid w:val="008C3C5C"/>
    <w:pPr>
      <w:tabs>
        <w:tab w:val="center" w:pos="4680"/>
        <w:tab w:val="right" w:pos="9360"/>
      </w:tabs>
    </w:pPr>
  </w:style>
  <w:style w:type="character" w:customStyle="1" w:styleId="HeaderChar">
    <w:name w:val="Header Char"/>
    <w:basedOn w:val="DefaultParagraphFont"/>
    <w:link w:val="Header"/>
    <w:uiPriority w:val="99"/>
    <w:semiHidden/>
    <w:rsid w:val="008C3C5C"/>
  </w:style>
  <w:style w:type="paragraph" w:styleId="Footer">
    <w:name w:val="footer"/>
    <w:basedOn w:val="Normal"/>
    <w:link w:val="FooterChar"/>
    <w:uiPriority w:val="99"/>
    <w:semiHidden/>
    <w:unhideWhenUsed/>
    <w:rsid w:val="008C3C5C"/>
    <w:pPr>
      <w:tabs>
        <w:tab w:val="center" w:pos="4680"/>
        <w:tab w:val="right" w:pos="9360"/>
      </w:tabs>
    </w:pPr>
  </w:style>
  <w:style w:type="character" w:customStyle="1" w:styleId="FooterChar">
    <w:name w:val="Footer Char"/>
    <w:basedOn w:val="DefaultParagraphFont"/>
    <w:link w:val="Footer"/>
    <w:uiPriority w:val="99"/>
    <w:semiHidden/>
    <w:rsid w:val="008C3C5C"/>
  </w:style>
  <w:style w:type="paragraph" w:styleId="BalloonText">
    <w:name w:val="Balloon Text"/>
    <w:basedOn w:val="Normal"/>
    <w:link w:val="BalloonTextChar"/>
    <w:uiPriority w:val="99"/>
    <w:semiHidden/>
    <w:unhideWhenUsed/>
    <w:rsid w:val="00F64CE1"/>
    <w:rPr>
      <w:rFonts w:ascii="Tahoma" w:hAnsi="Tahoma" w:cs="Tahoma"/>
      <w:sz w:val="16"/>
      <w:szCs w:val="16"/>
    </w:rPr>
  </w:style>
  <w:style w:type="character" w:customStyle="1" w:styleId="BalloonTextChar">
    <w:name w:val="Balloon Text Char"/>
    <w:basedOn w:val="DefaultParagraphFont"/>
    <w:link w:val="BalloonText"/>
    <w:uiPriority w:val="99"/>
    <w:semiHidden/>
    <w:rsid w:val="00F64CE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www.analyticsvidhya.com/learning-paths-data-science-business-analytics-business-intelligence-big-data/tableau-learning-path/" TargetMode="External"/><Relationship Id="rId21" Type="http://schemas.openxmlformats.org/officeDocument/2006/relationships/header" Target="header9.xml"/><Relationship Id="rId42" Type="http://schemas.openxmlformats.org/officeDocument/2006/relationships/image" Target="media/image20.jpeg"/><Relationship Id="rId47" Type="http://schemas.openxmlformats.org/officeDocument/2006/relationships/header" Target="header18.xml"/><Relationship Id="rId63" Type="http://schemas.openxmlformats.org/officeDocument/2006/relationships/header" Target="header27.xml"/><Relationship Id="rId68" Type="http://schemas.openxmlformats.org/officeDocument/2006/relationships/image" Target="media/image28.png"/><Relationship Id="rId84" Type="http://schemas.openxmlformats.org/officeDocument/2006/relationships/hyperlink" Target="https://www.uml-diagrams.org/use-case-diagrams.html" TargetMode="External"/><Relationship Id="rId89" Type="http://schemas.openxmlformats.org/officeDocument/2006/relationships/hyperlink" Target="https://www.smartdraw.com/entity-relationship-diagram/" TargetMode="External"/><Relationship Id="rId112" Type="http://schemas.openxmlformats.org/officeDocument/2006/relationships/hyperlink" Target="https://www.analyticsvidhya.com/learning-paths-data-science-business-analytics-business-intelligence-big-data/tableau-learning-path/" TargetMode="External"/><Relationship Id="rId133" Type="http://schemas.openxmlformats.org/officeDocument/2006/relationships/hyperlink" Target="https://www.udemy.com/" TargetMode="External"/><Relationship Id="rId16" Type="http://schemas.openxmlformats.org/officeDocument/2006/relationships/header" Target="header4.xml"/><Relationship Id="rId107" Type="http://schemas.openxmlformats.org/officeDocument/2006/relationships/hyperlink" Target="https://www.analyticsvidhya.com/learning-paths-data-science-business-analytics-business-intelligence-big-data/tableau-learning-path/" TargetMode="External"/><Relationship Id="rId11"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eader" Target="header21.xml"/><Relationship Id="rId58" Type="http://schemas.openxmlformats.org/officeDocument/2006/relationships/image" Target="media/image25.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hyperlink" Target="https://www.javatpoint.com/php-tutorial" TargetMode="External"/><Relationship Id="rId123" Type="http://schemas.openxmlformats.org/officeDocument/2006/relationships/hyperlink" Target="https://www.analyticsvidhya.com/learning-paths-data-science-business-analytics-business-intelligence-big-data/tableau-learning-path/" TargetMode="External"/><Relationship Id="rId128" Type="http://schemas.openxmlformats.org/officeDocument/2006/relationships/hyperlink" Target="https://www.analyticsvidhya.com/learning-paths-data-science-business-analytics-business-intelligence-big-data/tableau-learning-path/" TargetMode="External"/><Relationship Id="rId5" Type="http://schemas.openxmlformats.org/officeDocument/2006/relationships/footnotes" Target="footnotes.xml"/><Relationship Id="rId90" Type="http://schemas.openxmlformats.org/officeDocument/2006/relationships/hyperlink" Target="https://www.smartdraw.com/entity-relationship-diagram/" TargetMode="External"/><Relationship Id="rId95" Type="http://schemas.openxmlformats.org/officeDocument/2006/relationships/hyperlink" Target="https://www.guru99.com/software-testing-introduction-importance.html"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4.xml"/><Relationship Id="rId48" Type="http://schemas.openxmlformats.org/officeDocument/2006/relationships/header" Target="header19.xml"/><Relationship Id="rId56" Type="http://schemas.openxmlformats.org/officeDocument/2006/relationships/image" Target="media/image24.png"/><Relationship Id="rId64" Type="http://schemas.openxmlformats.org/officeDocument/2006/relationships/header" Target="header28.xml"/><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hyperlink" Target="https://www.guru99.com/software-testing-introduction-importance.html" TargetMode="External"/><Relationship Id="rId105" Type="http://schemas.openxmlformats.org/officeDocument/2006/relationships/hyperlink" Target="https://www.javatpoint.com/php-tutorial" TargetMode="External"/><Relationship Id="rId113" Type="http://schemas.openxmlformats.org/officeDocument/2006/relationships/hyperlink" Target="https://www.analyticsvidhya.com/learning-paths-data-science-business-analytics-business-intelligence-big-data/tableau-learning-path/" TargetMode="External"/><Relationship Id="rId118" Type="http://schemas.openxmlformats.org/officeDocument/2006/relationships/hyperlink" Target="https://www.analyticsvidhya.com/learning-paths-data-science-business-analytics-business-intelligence-big-data/tableau-learning-path/" TargetMode="External"/><Relationship Id="rId126" Type="http://schemas.openxmlformats.org/officeDocument/2006/relationships/hyperlink" Target="https://www.analyticsvidhya.com/learning-paths-data-science-business-analytics-business-intelligence-big-data/tableau-learning-path/" TargetMode="External"/><Relationship Id="rId134" Type="http://schemas.openxmlformats.org/officeDocument/2006/relationships/hyperlink" Target="http://www.youtube.com/" TargetMode="External"/><Relationship Id="rId8" Type="http://schemas.openxmlformats.org/officeDocument/2006/relationships/header" Target="header2.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hyperlink" Target="https://www.uml-diagrams.org/use-case-diagrams.html" TargetMode="External"/><Relationship Id="rId93" Type="http://schemas.openxmlformats.org/officeDocument/2006/relationships/hyperlink" Target="https://www.smartdraw.com/entity-relationship-diagram/" TargetMode="External"/><Relationship Id="rId98" Type="http://schemas.openxmlformats.org/officeDocument/2006/relationships/hyperlink" Target="https://www.guru99.com/software-testing-introduction-importance.html" TargetMode="External"/><Relationship Id="rId121" Type="http://schemas.openxmlformats.org/officeDocument/2006/relationships/hyperlink" Target="https://www.analyticsvidhya.com/learning-paths-data-science-business-analytics-business-intelligence-big-data/tableau-learning-path/"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eader" Target="header17.xml"/><Relationship Id="rId59" Type="http://schemas.openxmlformats.org/officeDocument/2006/relationships/header" Target="header25.xml"/><Relationship Id="rId67" Type="http://schemas.openxmlformats.org/officeDocument/2006/relationships/header" Target="header31.xml"/><Relationship Id="rId103" Type="http://schemas.openxmlformats.org/officeDocument/2006/relationships/hyperlink" Target="https://www.javatpoint.com/php-tutorial" TargetMode="External"/><Relationship Id="rId108" Type="http://schemas.openxmlformats.org/officeDocument/2006/relationships/hyperlink" Target="https://www.analyticsvidhya.com/learning-paths-data-science-business-analytics-business-intelligence-big-data/tableau-learning-path/" TargetMode="External"/><Relationship Id="rId116" Type="http://schemas.openxmlformats.org/officeDocument/2006/relationships/hyperlink" Target="https://www.analyticsvidhya.com/learning-paths-data-science-business-analytics-business-intelligence-big-data/tableau-learning-path/" TargetMode="External"/><Relationship Id="rId124" Type="http://schemas.openxmlformats.org/officeDocument/2006/relationships/hyperlink" Target="https://www.analyticsvidhya.com/learning-paths-data-science-business-analytics-business-intelligence-big-data/tableau-learning-path/" TargetMode="External"/><Relationship Id="rId129" Type="http://schemas.openxmlformats.org/officeDocument/2006/relationships/hyperlink" Target="https://www.smartdraw.com/flowchart/" TargetMode="External"/><Relationship Id="rId13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13.xml"/><Relationship Id="rId54" Type="http://schemas.openxmlformats.org/officeDocument/2006/relationships/header" Target="header22.xml"/><Relationship Id="rId62" Type="http://schemas.openxmlformats.org/officeDocument/2006/relationships/header" Target="header26.xml"/><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s://www.uml-diagrams.org/use-case-diagrams.html" TargetMode="External"/><Relationship Id="rId88" Type="http://schemas.openxmlformats.org/officeDocument/2006/relationships/hyperlink" Target="https://www.uml-diagrams.org/use-case-diagrams.html" TargetMode="External"/><Relationship Id="rId91" Type="http://schemas.openxmlformats.org/officeDocument/2006/relationships/hyperlink" Target="https://www.smartdraw.com/entity-relationship-diagram/" TargetMode="External"/><Relationship Id="rId96" Type="http://schemas.openxmlformats.org/officeDocument/2006/relationships/hyperlink" Target="https://www.guru99.com/software-testing-introduction-importance.html" TargetMode="External"/><Relationship Id="rId111" Type="http://schemas.openxmlformats.org/officeDocument/2006/relationships/hyperlink" Target="https://www.analyticsvidhya.com/learning-paths-data-science-business-analytics-business-intelligence-big-data/tableau-learning-path/" TargetMode="External"/><Relationship Id="rId132" Type="http://schemas.openxmlformats.org/officeDocument/2006/relationships/hyperlink" Target="https://www.udemy.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20.xml"/><Relationship Id="rId57" Type="http://schemas.openxmlformats.org/officeDocument/2006/relationships/header" Target="header24.xml"/><Relationship Id="rId106" Type="http://schemas.openxmlformats.org/officeDocument/2006/relationships/hyperlink" Target="https://www.wordstream.com/blog/ws/2017/10/04/chatbots" TargetMode="External"/><Relationship Id="rId114" Type="http://schemas.openxmlformats.org/officeDocument/2006/relationships/hyperlink" Target="https://www.analyticsvidhya.com/learning-paths-data-science-business-analytics-business-intelligence-big-data/tableau-learning-path/" TargetMode="External"/><Relationship Id="rId119" Type="http://schemas.openxmlformats.org/officeDocument/2006/relationships/hyperlink" Target="https://www.analyticsvidhya.com/learning-paths-data-science-business-analytics-business-intelligence-big-data/tableau-learning-path/" TargetMode="External"/><Relationship Id="rId127" Type="http://schemas.openxmlformats.org/officeDocument/2006/relationships/hyperlink" Target="https://www.analyticsvidhya.com/learning-paths-data-science-business-analytics-business-intelligence-big-data/tableau-learning-path/"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eader" Target="header15.xml"/><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header" Target="header29.xm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s://www.uml-diagrams.org/use-case-diagrams.html" TargetMode="External"/><Relationship Id="rId94" Type="http://schemas.openxmlformats.org/officeDocument/2006/relationships/hyperlink" Target="https://www.smartdraw.com/entity-relationship-diagram/" TargetMode="External"/><Relationship Id="rId99" Type="http://schemas.openxmlformats.org/officeDocument/2006/relationships/hyperlink" Target="https://www.guru99.com/software-testing-introduction-importance.html" TargetMode="External"/><Relationship Id="rId101" Type="http://schemas.openxmlformats.org/officeDocument/2006/relationships/hyperlink" Target="https://www.guru99.com/software-testing-introduction-importance.html" TargetMode="External"/><Relationship Id="rId122" Type="http://schemas.openxmlformats.org/officeDocument/2006/relationships/hyperlink" Target="https://www.analyticsvidhya.com/learning-paths-data-science-business-analytics-business-intelligence-big-data/tableau-learning-path/" TargetMode="External"/><Relationship Id="rId130" Type="http://schemas.openxmlformats.org/officeDocument/2006/relationships/hyperlink" Target="https://www.w3schools.com/css/" TargetMode="External"/><Relationship Id="rId135" Type="http://schemas.openxmlformats.org/officeDocument/2006/relationships/header" Target="header3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header" Target="header6.xml"/><Relationship Id="rId39" Type="http://schemas.openxmlformats.org/officeDocument/2006/relationships/header" Target="header11.xml"/><Relationship Id="rId109" Type="http://schemas.openxmlformats.org/officeDocument/2006/relationships/hyperlink" Target="https://www.analyticsvidhya.com/learning-paths-data-science-business-analytics-business-intelligence-big-data/tableau-learning-path/" TargetMode="External"/><Relationship Id="rId34" Type="http://schemas.openxmlformats.org/officeDocument/2006/relationships/image" Target="media/image16.png"/><Relationship Id="rId50" Type="http://schemas.openxmlformats.org/officeDocument/2006/relationships/image" Target="media/image21.png"/><Relationship Id="rId55" Type="http://schemas.openxmlformats.org/officeDocument/2006/relationships/header" Target="header23.xml"/><Relationship Id="rId76" Type="http://schemas.openxmlformats.org/officeDocument/2006/relationships/image" Target="media/image36.png"/><Relationship Id="rId97" Type="http://schemas.openxmlformats.org/officeDocument/2006/relationships/hyperlink" Target="https://www.guru99.com/software-testing-introduction-importance.html" TargetMode="External"/><Relationship Id="rId104" Type="http://schemas.openxmlformats.org/officeDocument/2006/relationships/hyperlink" Target="https://www.javatpoint.com/php-tutorial" TargetMode="External"/><Relationship Id="rId120" Type="http://schemas.openxmlformats.org/officeDocument/2006/relationships/hyperlink" Target="https://www.analyticsvidhya.com/learning-paths-data-science-business-analytics-business-intelligence-big-data/tableau-learning-path/" TargetMode="External"/><Relationship Id="rId125" Type="http://schemas.openxmlformats.org/officeDocument/2006/relationships/hyperlink" Target="https://www.analyticsvidhya.com/learning-paths-data-science-business-analytics-business-intelligence-big-data/tableau-learning-path/" TargetMode="External"/><Relationship Id="rId7" Type="http://schemas.openxmlformats.org/officeDocument/2006/relationships/header" Target="header1.xml"/><Relationship Id="rId71" Type="http://schemas.openxmlformats.org/officeDocument/2006/relationships/image" Target="media/image31.png"/><Relationship Id="rId92" Type="http://schemas.openxmlformats.org/officeDocument/2006/relationships/hyperlink" Target="https://www.smartdraw.com/entity-relationship-diagram/"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eader" Target="header12.xml"/><Relationship Id="rId45" Type="http://schemas.openxmlformats.org/officeDocument/2006/relationships/header" Target="header16.xml"/><Relationship Id="rId66" Type="http://schemas.openxmlformats.org/officeDocument/2006/relationships/header" Target="header30.xml"/><Relationship Id="rId87" Type="http://schemas.openxmlformats.org/officeDocument/2006/relationships/hyperlink" Target="https://www.uml-diagrams.org/use-case-diagrams.html" TargetMode="External"/><Relationship Id="rId110" Type="http://schemas.openxmlformats.org/officeDocument/2006/relationships/hyperlink" Target="https://www.analyticsvidhya.com/learning-paths-data-science-business-analytics-business-intelligence-big-data/tableau-learning-path/" TargetMode="External"/><Relationship Id="rId115" Type="http://schemas.openxmlformats.org/officeDocument/2006/relationships/hyperlink" Target="https://www.analyticsvidhya.com/learning-paths-data-science-business-analytics-business-intelligence-big-data/tableau-learning-path/" TargetMode="External"/><Relationship Id="rId131" Type="http://schemas.openxmlformats.org/officeDocument/2006/relationships/hyperlink" Target="https://www.geeksforgeeks.org/" TargetMode="External"/><Relationship Id="rId136"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hyperlink" Target="https://www.uml-diagrams.org/use-case-diagrams.html" TargetMode="External"/><Relationship Id="rId1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5857</Words>
  <Characters>33385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 jain</dc:creator>
  <cp:lastModifiedBy>oom</cp:lastModifiedBy>
  <cp:revision>2</cp:revision>
  <dcterms:created xsi:type="dcterms:W3CDTF">2019-06-07T07:58:00Z</dcterms:created>
  <dcterms:modified xsi:type="dcterms:W3CDTF">2019-06-07T07:58:00Z</dcterms:modified>
</cp:coreProperties>
</file>